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A7E9506" w14:textId="77777777" w:rsidR="000A42DA" w:rsidRDefault="000A42DA">
      <w:pPr>
        <w:tabs>
          <w:tab w:val="left" w:pos="1140"/>
          <w:tab w:val="left" w:pos="1800"/>
        </w:tabs>
        <w:snapToGrid w:val="0"/>
        <w:spacing w:line="580" w:lineRule="exact"/>
        <w:outlineLvl w:val="1"/>
        <w:rPr>
          <w:rFonts w:ascii="黑体" w:eastAsia="黑体" w:hAnsi="黑体" w:cs="黑体" w:hint="eastAsia"/>
          <w:bCs/>
          <w:color w:val="000000"/>
          <w:sz w:val="32"/>
        </w:rPr>
      </w:pPr>
      <w:r>
        <w:rPr>
          <w:rFonts w:ascii="黑体" w:eastAsia="黑体" w:hAnsi="黑体" w:cs="黑体" w:hint="eastAsia"/>
          <w:bCs/>
          <w:color w:val="000000"/>
          <w:sz w:val="32"/>
        </w:rPr>
        <w:t xml:space="preserve">附件3-3 </w:t>
      </w:r>
    </w:p>
    <w:p w14:paraId="0527BC62" w14:textId="77777777" w:rsidR="000A42DA" w:rsidRDefault="000A42DA">
      <w:pPr>
        <w:ind w:firstLine="720"/>
        <w:jc w:val="center"/>
        <w:rPr>
          <w:b/>
          <w:sz w:val="32"/>
        </w:rPr>
      </w:pPr>
      <w:r>
        <w:rPr>
          <w:b/>
          <w:sz w:val="32"/>
        </w:rPr>
        <w:pict w14:anchorId="46612D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" o:spid="_x0000_s1033" type="#_x0000_t75" alt="95598（白底）-01" style="position:absolute;left:0;text-align:left;margin-left:389.8pt;margin-top:1.85pt;width:69.75pt;height:25.5pt;z-index:1">
            <v:imagedata r:id="rId7" o:title="95598（白底）-01"/>
            <w10:wrap type="square"/>
          </v:shape>
        </w:pict>
      </w:r>
      <w:r>
        <w:rPr>
          <w:b/>
          <w:sz w:val="32"/>
        </w:rPr>
        <w:pict w14:anchorId="19168C5A">
          <v:shape id="图片 4" o:spid="_x0000_s1034" type="#_x0000_t75" alt="未标题-1-01" style="position:absolute;left:0;text-align:left;margin-left:-.4pt;margin-top:1.85pt;width:1in;height:41.25pt;z-index:2">
            <v:imagedata r:id="rId8" o:title="未标题-1-01"/>
            <w10:wrap type="square"/>
          </v:shape>
        </w:pict>
      </w:r>
      <w:r>
        <w:rPr>
          <w:rFonts w:hint="eastAsia"/>
          <w:b/>
          <w:sz w:val="32"/>
        </w:rPr>
        <w:t>低压批量用电登记表</w:t>
      </w:r>
    </w:p>
    <w:tbl>
      <w:tblPr>
        <w:tblpPr w:leftFromText="180" w:rightFromText="180" w:vertAnchor="text" w:tblpXSpec="center" w:tblpY="1"/>
        <w:tblOverlap w:val="never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93"/>
        <w:gridCol w:w="2047"/>
        <w:gridCol w:w="1231"/>
        <w:gridCol w:w="22"/>
        <w:gridCol w:w="240"/>
        <w:gridCol w:w="167"/>
        <w:gridCol w:w="95"/>
        <w:gridCol w:w="262"/>
        <w:gridCol w:w="72"/>
        <w:gridCol w:w="189"/>
        <w:gridCol w:w="69"/>
        <w:gridCol w:w="171"/>
        <w:gridCol w:w="22"/>
        <w:gridCol w:w="13"/>
        <w:gridCol w:w="6"/>
        <w:gridCol w:w="243"/>
        <w:gridCol w:w="145"/>
        <w:gridCol w:w="117"/>
        <w:gridCol w:w="262"/>
        <w:gridCol w:w="50"/>
        <w:gridCol w:w="46"/>
        <w:gridCol w:w="115"/>
        <w:gridCol w:w="50"/>
        <w:gridCol w:w="217"/>
        <w:gridCol w:w="45"/>
        <w:gridCol w:w="262"/>
        <w:gridCol w:w="123"/>
        <w:gridCol w:w="56"/>
        <w:gridCol w:w="84"/>
        <w:gridCol w:w="262"/>
        <w:gridCol w:w="28"/>
        <w:gridCol w:w="234"/>
        <w:gridCol w:w="195"/>
        <w:gridCol w:w="67"/>
        <w:gridCol w:w="262"/>
        <w:gridCol w:w="100"/>
        <w:gridCol w:w="162"/>
        <w:gridCol w:w="262"/>
      </w:tblGrid>
      <w:tr w:rsidR="000A42DA" w14:paraId="2A7FA644" w14:textId="77777777">
        <w:trPr>
          <w:trHeight w:hRule="exact" w:val="567"/>
          <w:jc w:val="center"/>
        </w:trPr>
        <w:tc>
          <w:tcPr>
            <w:tcW w:w="9286" w:type="dxa"/>
            <w:gridSpan w:val="38"/>
            <w:tcBorders>
              <w:top w:val="single" w:sz="4" w:space="0" w:color="auto"/>
            </w:tcBorders>
            <w:shd w:val="clear" w:color="auto" w:fill="F2F2F2"/>
            <w:vAlign w:val="center"/>
          </w:tcPr>
          <w:p w14:paraId="6072ADBA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客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户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本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5FC1B233" w14:textId="77777777">
        <w:trPr>
          <w:trHeight w:hRule="exact" w:val="397"/>
          <w:jc w:val="center"/>
        </w:trPr>
        <w:tc>
          <w:tcPr>
            <w:tcW w:w="1293" w:type="dxa"/>
            <w:vAlign w:val="center"/>
          </w:tcPr>
          <w:p w14:paraId="7E1A558B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名</w:t>
            </w:r>
          </w:p>
        </w:tc>
        <w:tc>
          <w:tcPr>
            <w:tcW w:w="4606" w:type="dxa"/>
            <w:gridSpan w:val="14"/>
            <w:tcBorders>
              <w:bottom w:val="single" w:sz="4" w:space="0" w:color="000000"/>
              <w:right w:val="single" w:sz="4" w:space="0" w:color="auto"/>
            </w:tcBorders>
            <w:vAlign w:val="center"/>
          </w:tcPr>
          <w:p w14:paraId="5350A357" w14:textId="260DE9B0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张三</w:t>
            </w:r>
          </w:p>
        </w:tc>
        <w:tc>
          <w:tcPr>
            <w:tcW w:w="978" w:type="dxa"/>
            <w:gridSpan w:val="7"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7972588" w14:textId="77777777" w:rsidR="000A42DA" w:rsidRDefault="000A42DA">
            <w:pPr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户  号</w:t>
            </w:r>
          </w:p>
        </w:tc>
        <w:tc>
          <w:tcPr>
            <w:tcW w:w="2409" w:type="dxa"/>
            <w:gridSpan w:val="16"/>
            <w:tcBorders>
              <w:left w:val="single" w:sz="4" w:space="0" w:color="auto"/>
              <w:bottom w:val="single" w:sz="4" w:space="0" w:color="000000"/>
            </w:tcBorders>
            <w:vAlign w:val="center"/>
          </w:tcPr>
          <w:p w14:paraId="5C87C5F2" w14:textId="33088C6B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1102</w:t>
            </w:r>
          </w:p>
        </w:tc>
      </w:tr>
      <w:tr w:rsidR="000A42DA" w14:paraId="3245D6B3" w14:textId="77777777">
        <w:trPr>
          <w:trHeight w:hRule="exact" w:val="397"/>
          <w:jc w:val="center"/>
        </w:trPr>
        <w:tc>
          <w:tcPr>
            <w:tcW w:w="1293" w:type="dxa"/>
            <w:vMerge w:val="restart"/>
            <w:vAlign w:val="center"/>
          </w:tcPr>
          <w:p w14:paraId="24DE2DD7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用电地址</w:t>
            </w:r>
          </w:p>
        </w:tc>
        <w:tc>
          <w:tcPr>
            <w:tcW w:w="7993" w:type="dxa"/>
            <w:gridSpan w:val="37"/>
            <w:vAlign w:val="center"/>
          </w:tcPr>
          <w:p w14:paraId="7A914660" w14:textId="1704603F" w:rsidR="000A42DA" w:rsidRDefault="00475E1A">
            <w:pPr>
              <w:ind w:firstLineChars="400" w:firstLine="960"/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西安</w:t>
            </w:r>
            <w:r w:rsidR="000A42DA">
              <w:rPr>
                <w:rFonts w:hint="eastAsia"/>
                <w:color w:val="000000"/>
                <w:sz w:val="24"/>
              </w:rPr>
              <w:t>县</w:t>
            </w:r>
            <w:r w:rsidR="000A42DA">
              <w:rPr>
                <w:rFonts w:hint="eastAsia"/>
                <w:color w:val="000000"/>
                <w:sz w:val="24"/>
              </w:rPr>
              <w:t>(</w:t>
            </w:r>
            <w:r w:rsidR="000A42DA">
              <w:rPr>
                <w:rFonts w:hint="eastAsia"/>
                <w:color w:val="000000"/>
                <w:sz w:val="24"/>
              </w:rPr>
              <w:t>市</w:t>
            </w:r>
            <w:r w:rsidR="000A42DA">
              <w:rPr>
                <w:rFonts w:hint="eastAsia"/>
                <w:color w:val="000000"/>
                <w:sz w:val="24"/>
              </w:rPr>
              <w:t>/</w:t>
            </w:r>
            <w:r w:rsidR="000A42DA">
              <w:rPr>
                <w:rFonts w:hint="eastAsia"/>
                <w:color w:val="000000"/>
                <w:sz w:val="24"/>
              </w:rPr>
              <w:t>区</w:t>
            </w:r>
            <w:r w:rsidR="000A42DA">
              <w:rPr>
                <w:rFonts w:hint="eastAsia"/>
                <w:color w:val="000000"/>
                <w:sz w:val="24"/>
              </w:rPr>
              <w:t xml:space="preserve">)          </w:t>
            </w:r>
            <w:r>
              <w:rPr>
                <w:rFonts w:hint="eastAsia"/>
                <w:color w:val="000000"/>
                <w:sz w:val="24"/>
              </w:rPr>
              <w:t>鱼化寨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 w:rsidR="000A42DA">
              <w:rPr>
                <w:rFonts w:hint="eastAsia"/>
                <w:color w:val="000000"/>
                <w:sz w:val="24"/>
              </w:rPr>
              <w:t>街道</w:t>
            </w:r>
            <w:r w:rsidR="000A42DA">
              <w:rPr>
                <w:rFonts w:hint="eastAsia"/>
                <w:color w:val="000000"/>
                <w:sz w:val="24"/>
              </w:rPr>
              <w:t>(</w:t>
            </w:r>
            <w:r w:rsidR="000A42DA">
              <w:rPr>
                <w:rFonts w:hint="eastAsia"/>
                <w:color w:val="000000"/>
                <w:sz w:val="24"/>
              </w:rPr>
              <w:t>镇</w:t>
            </w:r>
            <w:r w:rsidR="000A42DA">
              <w:rPr>
                <w:rFonts w:hint="eastAsia"/>
                <w:color w:val="000000"/>
                <w:sz w:val="24"/>
              </w:rPr>
              <w:t>/</w:t>
            </w:r>
            <w:r w:rsidR="000A42DA">
              <w:rPr>
                <w:rFonts w:hint="eastAsia"/>
                <w:color w:val="000000"/>
                <w:sz w:val="24"/>
              </w:rPr>
              <w:t>乡</w:t>
            </w:r>
            <w:r w:rsidR="000A42DA">
              <w:rPr>
                <w:rFonts w:hint="eastAsia"/>
                <w:color w:val="000000"/>
                <w:sz w:val="24"/>
              </w:rPr>
              <w:t xml:space="preserve">)        </w:t>
            </w:r>
            <w:r>
              <w:rPr>
                <w:rFonts w:hint="eastAsia"/>
                <w:color w:val="000000"/>
                <w:sz w:val="24"/>
              </w:rPr>
              <w:t>无</w:t>
            </w:r>
            <w:r w:rsidR="000A42DA">
              <w:rPr>
                <w:rFonts w:hint="eastAsia"/>
                <w:color w:val="000000"/>
                <w:sz w:val="24"/>
              </w:rPr>
              <w:t xml:space="preserve">    </w:t>
            </w:r>
            <w:r w:rsidR="000A42DA">
              <w:rPr>
                <w:rFonts w:hint="eastAsia"/>
                <w:color w:val="000000"/>
                <w:sz w:val="24"/>
              </w:rPr>
              <w:t>社区</w:t>
            </w:r>
            <w:r w:rsidR="000A42DA">
              <w:rPr>
                <w:rFonts w:hint="eastAsia"/>
                <w:color w:val="000000"/>
                <w:sz w:val="24"/>
              </w:rPr>
              <w:t>(</w:t>
            </w:r>
            <w:r w:rsidR="000A42DA">
              <w:rPr>
                <w:rFonts w:hint="eastAsia"/>
                <w:color w:val="000000"/>
                <w:sz w:val="24"/>
              </w:rPr>
              <w:t>居委会</w:t>
            </w:r>
            <w:r w:rsidR="000A42DA">
              <w:rPr>
                <w:rFonts w:hint="eastAsia"/>
                <w:color w:val="000000"/>
                <w:sz w:val="24"/>
              </w:rPr>
              <w:t>/</w:t>
            </w:r>
            <w:r w:rsidR="000A42DA">
              <w:rPr>
                <w:rFonts w:hint="eastAsia"/>
                <w:color w:val="000000"/>
                <w:sz w:val="24"/>
              </w:rPr>
              <w:t>村</w:t>
            </w:r>
            <w:r w:rsidR="000A42DA">
              <w:rPr>
                <w:rFonts w:hint="eastAsia"/>
                <w:color w:val="000000"/>
                <w:sz w:val="24"/>
              </w:rPr>
              <w:t>)</w:t>
            </w:r>
          </w:p>
        </w:tc>
      </w:tr>
      <w:tr w:rsidR="000A42DA" w14:paraId="744643FA" w14:textId="77777777">
        <w:trPr>
          <w:trHeight w:hRule="exact" w:val="397"/>
          <w:jc w:val="center"/>
        </w:trPr>
        <w:tc>
          <w:tcPr>
            <w:tcW w:w="1293" w:type="dxa"/>
            <w:vMerge/>
            <w:vAlign w:val="center"/>
          </w:tcPr>
          <w:p w14:paraId="3C4A5463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993" w:type="dxa"/>
            <w:gridSpan w:val="37"/>
            <w:vAlign w:val="center"/>
          </w:tcPr>
          <w:p w14:paraId="0A943F1F" w14:textId="46299249" w:rsidR="000A42DA" w:rsidRDefault="00475E1A">
            <w:pPr>
              <w:ind w:firstLineChars="400" w:firstLine="960"/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经</w:t>
            </w:r>
            <w:r>
              <w:rPr>
                <w:rFonts w:hint="eastAsia"/>
                <w:color w:val="000000"/>
                <w:sz w:val="24"/>
              </w:rPr>
              <w:t>14</w:t>
            </w:r>
            <w:r>
              <w:rPr>
                <w:rFonts w:hint="eastAsia"/>
                <w:color w:val="000000"/>
                <w:sz w:val="24"/>
              </w:rPr>
              <w:t>路</w:t>
            </w:r>
            <w:r w:rsidR="000A42DA">
              <w:rPr>
                <w:rFonts w:hint="eastAsia"/>
                <w:color w:val="000000"/>
                <w:sz w:val="24"/>
              </w:rPr>
              <w:t>道路</w:t>
            </w:r>
            <w:r w:rsidR="000A42DA">
              <w:rPr>
                <w:rFonts w:hint="eastAsia"/>
                <w:color w:val="000000"/>
                <w:sz w:val="24"/>
              </w:rPr>
              <w:t xml:space="preserve">         </w:t>
            </w:r>
            <w:r>
              <w:rPr>
                <w:rFonts w:hint="eastAsia"/>
                <w:color w:val="000000"/>
                <w:sz w:val="24"/>
              </w:rPr>
              <w:t>欢乐谷</w:t>
            </w:r>
            <w:r w:rsidR="000A42DA">
              <w:rPr>
                <w:rFonts w:hint="eastAsia"/>
                <w:color w:val="000000"/>
                <w:sz w:val="24"/>
              </w:rPr>
              <w:t xml:space="preserve">      </w:t>
            </w:r>
            <w:r w:rsidR="000A42DA">
              <w:rPr>
                <w:rFonts w:hint="eastAsia"/>
                <w:color w:val="000000"/>
                <w:sz w:val="24"/>
              </w:rPr>
              <w:t>小区</w:t>
            </w:r>
            <w:r w:rsidR="000A42DA">
              <w:rPr>
                <w:rFonts w:hint="eastAsia"/>
                <w:color w:val="000000"/>
                <w:sz w:val="24"/>
              </w:rPr>
              <w:t xml:space="preserve">         </w:t>
            </w:r>
            <w:r>
              <w:rPr>
                <w:rFonts w:hint="eastAsia"/>
                <w:color w:val="000000"/>
                <w:sz w:val="24"/>
              </w:rPr>
              <w:t>5</w:t>
            </w:r>
            <w:r w:rsidR="000A42DA">
              <w:rPr>
                <w:rFonts w:hint="eastAsia"/>
                <w:color w:val="000000"/>
                <w:sz w:val="24"/>
              </w:rPr>
              <w:t xml:space="preserve">         </w:t>
            </w:r>
            <w:r w:rsidR="000A42DA">
              <w:rPr>
                <w:rFonts w:hint="eastAsia"/>
                <w:color w:val="000000"/>
                <w:sz w:val="24"/>
              </w:rPr>
              <w:t>组团</w:t>
            </w:r>
            <w:r w:rsidR="000A42DA">
              <w:rPr>
                <w:rFonts w:hint="eastAsia"/>
                <w:color w:val="000000"/>
                <w:sz w:val="24"/>
              </w:rPr>
              <w:t>(</w:t>
            </w:r>
            <w:r w:rsidR="000A42DA">
              <w:rPr>
                <w:rFonts w:hint="eastAsia"/>
                <w:color w:val="000000"/>
                <w:sz w:val="24"/>
              </w:rPr>
              <w:t>片区</w:t>
            </w:r>
            <w:r w:rsidR="000A42DA">
              <w:rPr>
                <w:rFonts w:hint="eastAsia"/>
                <w:color w:val="000000"/>
                <w:sz w:val="24"/>
              </w:rPr>
              <w:t>)</w:t>
            </w:r>
          </w:p>
        </w:tc>
      </w:tr>
      <w:tr w:rsidR="000A42DA" w14:paraId="49A6CEC3" w14:textId="77777777">
        <w:trPr>
          <w:trHeight w:hRule="exact" w:val="397"/>
          <w:jc w:val="center"/>
        </w:trPr>
        <w:tc>
          <w:tcPr>
            <w:tcW w:w="1293" w:type="dxa"/>
            <w:tcBorders>
              <w:bottom w:val="single" w:sz="4" w:space="0" w:color="000000"/>
            </w:tcBorders>
            <w:vAlign w:val="center"/>
          </w:tcPr>
          <w:p w14:paraId="46AAC51B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用电类别</w:t>
            </w:r>
          </w:p>
        </w:tc>
        <w:tc>
          <w:tcPr>
            <w:tcW w:w="3300" w:type="dxa"/>
            <w:gridSpan w:val="3"/>
            <w:tcBorders>
              <w:bottom w:val="single" w:sz="4" w:space="0" w:color="000000"/>
            </w:tcBorders>
            <w:vAlign w:val="center"/>
          </w:tcPr>
          <w:p w14:paraId="20587D3E" w14:textId="31874F51" w:rsidR="000A42DA" w:rsidRDefault="00475E1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01</w:t>
            </w:r>
          </w:p>
        </w:tc>
        <w:tc>
          <w:tcPr>
            <w:tcW w:w="1300" w:type="dxa"/>
            <w:gridSpan w:val="10"/>
            <w:tcBorders>
              <w:bottom w:val="single" w:sz="4" w:space="0" w:color="000000"/>
            </w:tcBorders>
            <w:vAlign w:val="center"/>
          </w:tcPr>
          <w:p w14:paraId="7DC98498" w14:textId="77777777" w:rsidR="000A42DA" w:rsidRDefault="000A42DA">
            <w:pPr>
              <w:jc w:val="left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申请户数</w:t>
            </w:r>
          </w:p>
        </w:tc>
        <w:tc>
          <w:tcPr>
            <w:tcW w:w="3393" w:type="dxa"/>
            <w:gridSpan w:val="24"/>
            <w:tcBorders>
              <w:bottom w:val="single" w:sz="4" w:space="0" w:color="000000"/>
            </w:tcBorders>
            <w:vAlign w:val="center"/>
          </w:tcPr>
          <w:p w14:paraId="36F0A997" w14:textId="619C7A22" w:rsidR="000A42DA" w:rsidRDefault="00475E1A">
            <w:pPr>
              <w:jc w:val="left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55</w:t>
            </w:r>
          </w:p>
        </w:tc>
      </w:tr>
      <w:tr w:rsidR="000A42DA" w14:paraId="6BD4B403" w14:textId="77777777">
        <w:trPr>
          <w:trHeight w:hRule="exact" w:val="397"/>
          <w:jc w:val="center"/>
        </w:trPr>
        <w:tc>
          <w:tcPr>
            <w:tcW w:w="1293" w:type="dxa"/>
            <w:tcBorders>
              <w:bottom w:val="single" w:sz="4" w:space="0" w:color="000000"/>
            </w:tcBorders>
            <w:vAlign w:val="center"/>
          </w:tcPr>
          <w:p w14:paraId="1F56DE91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单户容量</w:t>
            </w:r>
          </w:p>
        </w:tc>
        <w:tc>
          <w:tcPr>
            <w:tcW w:w="3300" w:type="dxa"/>
            <w:gridSpan w:val="3"/>
            <w:tcBorders>
              <w:bottom w:val="single" w:sz="4" w:space="0" w:color="000000"/>
            </w:tcBorders>
            <w:vAlign w:val="center"/>
          </w:tcPr>
          <w:p w14:paraId="62A51E57" w14:textId="54B71813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 xml:space="preserve">        </w:t>
            </w:r>
            <w:r w:rsidR="00475E1A">
              <w:rPr>
                <w:rFonts w:ascii="宋体" w:hAnsi="宋体" w:hint="eastAsia"/>
                <w:color w:val="000000"/>
                <w:sz w:val="24"/>
              </w:rPr>
              <w:t>220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          千瓦</w:t>
            </w:r>
          </w:p>
        </w:tc>
        <w:tc>
          <w:tcPr>
            <w:tcW w:w="1300" w:type="dxa"/>
            <w:gridSpan w:val="10"/>
            <w:tcBorders>
              <w:bottom w:val="single" w:sz="4" w:space="0" w:color="000000"/>
            </w:tcBorders>
            <w:vAlign w:val="center"/>
          </w:tcPr>
          <w:p w14:paraId="7389DC40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总 容 量</w:t>
            </w:r>
          </w:p>
        </w:tc>
        <w:tc>
          <w:tcPr>
            <w:tcW w:w="3393" w:type="dxa"/>
            <w:gridSpan w:val="24"/>
            <w:tcBorders>
              <w:bottom w:val="single" w:sz="4" w:space="0" w:color="000000"/>
            </w:tcBorders>
            <w:vAlign w:val="center"/>
          </w:tcPr>
          <w:p w14:paraId="0AD36BA1" w14:textId="4C4B2352" w:rsidR="000A42DA" w:rsidRDefault="00475E1A" w:rsidP="00475E1A">
            <w:pPr>
              <w:ind w:firstLineChars="300" w:firstLine="720"/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2200</w:t>
            </w:r>
            <w:r w:rsidR="000A42DA">
              <w:rPr>
                <w:rFonts w:ascii="宋体" w:hAnsi="宋体" w:hint="eastAsia"/>
                <w:color w:val="000000"/>
                <w:sz w:val="24"/>
              </w:rPr>
              <w:t xml:space="preserve">       千瓦</w:t>
            </w:r>
          </w:p>
        </w:tc>
      </w:tr>
      <w:tr w:rsidR="000A42DA" w14:paraId="69183646" w14:textId="77777777">
        <w:trPr>
          <w:trHeight w:hRule="exact" w:val="567"/>
          <w:jc w:val="center"/>
        </w:trPr>
        <w:tc>
          <w:tcPr>
            <w:tcW w:w="9286" w:type="dxa"/>
            <w:gridSpan w:val="38"/>
            <w:shd w:val="clear" w:color="auto" w:fill="F2F2F2"/>
            <w:vAlign w:val="center"/>
          </w:tcPr>
          <w:p w14:paraId="5A0ABD97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b/>
                <w:color w:val="000000"/>
                <w:sz w:val="28"/>
              </w:rPr>
              <w:t>经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办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单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位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352CB05D" w14:textId="77777777">
        <w:trPr>
          <w:trHeight w:hRule="exact" w:val="397"/>
          <w:jc w:val="center"/>
        </w:trPr>
        <w:tc>
          <w:tcPr>
            <w:tcW w:w="1293" w:type="dxa"/>
            <w:vAlign w:val="center"/>
          </w:tcPr>
          <w:p w14:paraId="60E71543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经办单位</w:t>
            </w:r>
          </w:p>
        </w:tc>
        <w:tc>
          <w:tcPr>
            <w:tcW w:w="7993" w:type="dxa"/>
            <w:gridSpan w:val="37"/>
            <w:vAlign w:val="center"/>
          </w:tcPr>
          <w:p w14:paraId="1C279285" w14:textId="57316C85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鱼化寨社区供电所</w:t>
            </w:r>
          </w:p>
        </w:tc>
      </w:tr>
      <w:tr w:rsidR="000A42DA" w14:paraId="2BC34AEF" w14:textId="77777777">
        <w:trPr>
          <w:trHeight w:hRule="exact" w:val="397"/>
          <w:jc w:val="center"/>
        </w:trPr>
        <w:tc>
          <w:tcPr>
            <w:tcW w:w="1293" w:type="dxa"/>
            <w:vAlign w:val="center"/>
          </w:tcPr>
          <w:p w14:paraId="0E76B488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单位地址</w:t>
            </w:r>
          </w:p>
        </w:tc>
        <w:tc>
          <w:tcPr>
            <w:tcW w:w="7993" w:type="dxa"/>
            <w:gridSpan w:val="37"/>
            <w:vAlign w:val="center"/>
          </w:tcPr>
          <w:p w14:paraId="7AF88996" w14:textId="2B0DC07E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鱼化寨街道66号</w:t>
            </w:r>
          </w:p>
        </w:tc>
      </w:tr>
      <w:tr w:rsidR="000A42DA" w14:paraId="336F9013" w14:textId="77777777">
        <w:trPr>
          <w:trHeight w:hRule="exact" w:val="397"/>
          <w:jc w:val="center"/>
        </w:trPr>
        <w:tc>
          <w:tcPr>
            <w:tcW w:w="1293" w:type="dxa"/>
            <w:vAlign w:val="center"/>
          </w:tcPr>
          <w:p w14:paraId="7E1E8E02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通信地址</w:t>
            </w:r>
          </w:p>
        </w:tc>
        <w:tc>
          <w:tcPr>
            <w:tcW w:w="5469" w:type="dxa"/>
            <w:gridSpan w:val="20"/>
            <w:vAlign w:val="center"/>
          </w:tcPr>
          <w:p w14:paraId="753AE519" w14:textId="5E32DC24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鱼化寨街道66号</w:t>
            </w:r>
          </w:p>
        </w:tc>
        <w:tc>
          <w:tcPr>
            <w:tcW w:w="868" w:type="dxa"/>
            <w:gridSpan w:val="7"/>
            <w:vAlign w:val="center"/>
          </w:tcPr>
          <w:p w14:paraId="6F73F261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邮编</w:t>
            </w:r>
          </w:p>
        </w:tc>
        <w:tc>
          <w:tcPr>
            <w:tcW w:w="1656" w:type="dxa"/>
            <w:gridSpan w:val="10"/>
            <w:vAlign w:val="center"/>
          </w:tcPr>
          <w:p w14:paraId="4E266EA5" w14:textId="2A680E55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  <w:r>
              <w:rPr>
                <w:rFonts w:ascii="宋体" w:hAnsi="宋体"/>
                <w:color w:val="000000"/>
                <w:sz w:val="24"/>
              </w:rPr>
              <w:t>66666</w:t>
            </w:r>
          </w:p>
        </w:tc>
      </w:tr>
      <w:tr w:rsidR="000A42DA" w14:paraId="144B5761" w14:textId="77777777">
        <w:trPr>
          <w:trHeight w:hRule="exact" w:val="397"/>
          <w:jc w:val="center"/>
        </w:trPr>
        <w:tc>
          <w:tcPr>
            <w:tcW w:w="1293" w:type="dxa"/>
            <w:vAlign w:val="center"/>
          </w:tcPr>
          <w:p w14:paraId="59F70477" w14:textId="77777777" w:rsidR="000A42DA" w:rsidRDefault="000A42DA">
            <w:pPr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电子邮箱</w:t>
            </w:r>
          </w:p>
        </w:tc>
        <w:tc>
          <w:tcPr>
            <w:tcW w:w="5469" w:type="dxa"/>
            <w:gridSpan w:val="20"/>
            <w:vAlign w:val="center"/>
          </w:tcPr>
          <w:p w14:paraId="747321B8" w14:textId="676D1A43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Yugrid@stategrid.com</w:t>
            </w:r>
          </w:p>
        </w:tc>
        <w:tc>
          <w:tcPr>
            <w:tcW w:w="868" w:type="dxa"/>
            <w:gridSpan w:val="7"/>
            <w:vAlign w:val="center"/>
          </w:tcPr>
          <w:p w14:paraId="7FE17D89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传真</w:t>
            </w:r>
          </w:p>
        </w:tc>
        <w:tc>
          <w:tcPr>
            <w:tcW w:w="1656" w:type="dxa"/>
            <w:gridSpan w:val="10"/>
            <w:vAlign w:val="center"/>
          </w:tcPr>
          <w:p w14:paraId="0899EDFA" w14:textId="6B94103A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  <w:r>
              <w:rPr>
                <w:rFonts w:ascii="宋体" w:hAnsi="宋体"/>
                <w:color w:val="000000"/>
                <w:sz w:val="24"/>
              </w:rPr>
              <w:t>66-8888</w:t>
            </w:r>
          </w:p>
        </w:tc>
      </w:tr>
      <w:tr w:rsidR="000A42DA" w14:paraId="1C9D0F38" w14:textId="77777777">
        <w:trPr>
          <w:trHeight w:hRule="exact" w:val="397"/>
          <w:jc w:val="center"/>
        </w:trPr>
        <w:tc>
          <w:tcPr>
            <w:tcW w:w="1293" w:type="dxa"/>
            <w:vAlign w:val="center"/>
          </w:tcPr>
          <w:p w14:paraId="2963E9A0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经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办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人</w:t>
            </w:r>
          </w:p>
        </w:tc>
        <w:tc>
          <w:tcPr>
            <w:tcW w:w="2047" w:type="dxa"/>
            <w:vAlign w:val="center"/>
          </w:tcPr>
          <w:p w14:paraId="79065A3E" w14:textId="169B4BF1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李四</w:t>
            </w:r>
          </w:p>
        </w:tc>
        <w:tc>
          <w:tcPr>
            <w:tcW w:w="1231" w:type="dxa"/>
            <w:vAlign w:val="center"/>
          </w:tcPr>
          <w:p w14:paraId="03C0E26E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身份证号</w:t>
            </w:r>
          </w:p>
        </w:tc>
        <w:tc>
          <w:tcPr>
            <w:tcW w:w="262" w:type="dxa"/>
            <w:gridSpan w:val="2"/>
            <w:tcBorders>
              <w:bottom w:val="single" w:sz="4" w:space="0" w:color="000000"/>
              <w:right w:val="dotted" w:sz="4" w:space="0" w:color="auto"/>
            </w:tcBorders>
          </w:tcPr>
          <w:p w14:paraId="19BB4AA3" w14:textId="5EBD16EB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62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412B1D4A" w14:textId="17252252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62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2E0F8410" w14:textId="06A25B51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261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244A2E09" w14:textId="1D95D665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62" w:type="dxa"/>
            <w:gridSpan w:val="3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4CD4C90A" w14:textId="184E9B5D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62" w:type="dxa"/>
            <w:gridSpan w:val="3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1A316033" w14:textId="1AAAFAE1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62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734436A7" w14:textId="2C675724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62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1AF1925E" w14:textId="1386CBE9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61" w:type="dxa"/>
            <w:gridSpan w:val="4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4088D0A1" w14:textId="3549563A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62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5BB877F8" w14:textId="597DCBD5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  <w:tc>
          <w:tcPr>
            <w:tcW w:w="262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4EDF49DF" w14:textId="4A017F46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63" w:type="dxa"/>
            <w:gridSpan w:val="3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6721D59D" w14:textId="367C728D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62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180CCD91" w14:textId="5F43680F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62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3E36EBDF" w14:textId="37FBE350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62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5C03ACB1" w14:textId="3724E785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62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1404E49C" w14:textId="1DD2B914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62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</w:tcPr>
          <w:p w14:paraId="1AC2F424" w14:textId="3812ECFD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62" w:type="dxa"/>
            <w:tcBorders>
              <w:left w:val="dotted" w:sz="4" w:space="0" w:color="auto"/>
              <w:bottom w:val="single" w:sz="4" w:space="0" w:color="000000"/>
            </w:tcBorders>
          </w:tcPr>
          <w:p w14:paraId="441CB6C9" w14:textId="491A6CA4" w:rsidR="000A42DA" w:rsidRDefault="00475E1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</w:tr>
      <w:tr w:rsidR="000A42DA" w14:paraId="0DE8064B" w14:textId="77777777">
        <w:trPr>
          <w:trHeight w:hRule="exact" w:val="397"/>
          <w:jc w:val="center"/>
        </w:trPr>
        <w:tc>
          <w:tcPr>
            <w:tcW w:w="1293" w:type="dxa"/>
            <w:vAlign w:val="center"/>
          </w:tcPr>
          <w:p w14:paraId="505D94C9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固定电话</w:t>
            </w:r>
          </w:p>
        </w:tc>
        <w:tc>
          <w:tcPr>
            <w:tcW w:w="2047" w:type="dxa"/>
            <w:vAlign w:val="center"/>
          </w:tcPr>
          <w:p w14:paraId="3121BAC3" w14:textId="7434B545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029-</w:t>
            </w:r>
            <w:r>
              <w:rPr>
                <w:rFonts w:ascii="宋体" w:hAnsi="宋体"/>
                <w:color w:val="000000"/>
                <w:sz w:val="24"/>
              </w:rPr>
              <w:t>868686</w:t>
            </w:r>
          </w:p>
        </w:tc>
        <w:tc>
          <w:tcPr>
            <w:tcW w:w="1231" w:type="dxa"/>
            <w:vAlign w:val="center"/>
          </w:tcPr>
          <w:p w14:paraId="76069936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移动电话</w:t>
            </w:r>
          </w:p>
        </w:tc>
        <w:tc>
          <w:tcPr>
            <w:tcW w:w="429" w:type="dxa"/>
            <w:gridSpan w:val="3"/>
            <w:tcBorders>
              <w:right w:val="dotted" w:sz="4" w:space="0" w:color="auto"/>
            </w:tcBorders>
            <w:vAlign w:val="center"/>
          </w:tcPr>
          <w:p w14:paraId="7630ACAB" w14:textId="251B0C0F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429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45D064B" w14:textId="19AA55D2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29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3FC753EC" w14:textId="36AB1FDF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429" w:type="dxa"/>
            <w:gridSpan w:val="5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CEB550E" w14:textId="5DF28BE5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429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B2AEF80" w14:textId="3CEDC0E2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428" w:type="dxa"/>
            <w:gridSpan w:val="4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932CD2D" w14:textId="080D7F23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30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3CF622B8" w14:textId="08D31DD0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430" w:type="dxa"/>
            <w:gridSpan w:val="4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99ED1D9" w14:textId="262B5B9A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29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6CE545F9" w14:textId="6865EEC5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429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32BA60FC" w14:textId="2985F4E1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24" w:type="dxa"/>
            <w:gridSpan w:val="2"/>
            <w:tcBorders>
              <w:left w:val="dotted" w:sz="4" w:space="0" w:color="auto"/>
            </w:tcBorders>
            <w:vAlign w:val="center"/>
          </w:tcPr>
          <w:p w14:paraId="33278362" w14:textId="13101224" w:rsidR="000A42DA" w:rsidRDefault="00475E1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</w:tr>
      <w:tr w:rsidR="000A42DA" w14:paraId="345A16C2" w14:textId="77777777">
        <w:trPr>
          <w:trHeight w:hRule="exact" w:val="567"/>
          <w:jc w:val="center"/>
        </w:trPr>
        <w:tc>
          <w:tcPr>
            <w:tcW w:w="9286" w:type="dxa"/>
            <w:gridSpan w:val="38"/>
            <w:shd w:val="clear" w:color="auto" w:fill="F2F2F2"/>
            <w:vAlign w:val="center"/>
          </w:tcPr>
          <w:p w14:paraId="19462DDC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告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知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事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项</w:t>
            </w:r>
          </w:p>
        </w:tc>
      </w:tr>
      <w:tr w:rsidR="000A42DA" w14:paraId="353EA62C" w14:textId="77777777">
        <w:trPr>
          <w:trHeight w:hRule="exact" w:val="1301"/>
          <w:jc w:val="center"/>
        </w:trPr>
        <w:tc>
          <w:tcPr>
            <w:tcW w:w="9286" w:type="dxa"/>
            <w:gridSpan w:val="38"/>
            <w:vAlign w:val="center"/>
          </w:tcPr>
          <w:p w14:paraId="7F27CF0A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ind w:firstLineChars="200" w:firstLine="480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多户新装业务完成后电表将暂不通电。单户开通需向供电企业申请，提供身份证明、产权证明等相关资料，并签订供用电合同。通电后请核对户表供电关系是否正确。</w:t>
            </w:r>
          </w:p>
        </w:tc>
      </w:tr>
      <w:tr w:rsidR="000A42DA" w14:paraId="623C866B" w14:textId="77777777">
        <w:trPr>
          <w:trHeight w:hRule="exact" w:val="3688"/>
          <w:jc w:val="center"/>
        </w:trPr>
        <w:tc>
          <w:tcPr>
            <w:tcW w:w="9286" w:type="dxa"/>
            <w:gridSpan w:val="38"/>
            <w:vAlign w:val="center"/>
          </w:tcPr>
          <w:p w14:paraId="3F79C36C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rPr>
                <w:rFonts w:hint="eastAsia"/>
                <w:b/>
                <w:i/>
                <w:color w:val="000000"/>
                <w:sz w:val="28"/>
              </w:rPr>
            </w:pPr>
            <w:r>
              <w:rPr>
                <w:rFonts w:hint="eastAsia"/>
                <w:b/>
                <w:i/>
                <w:color w:val="000000"/>
                <w:sz w:val="28"/>
              </w:rPr>
              <w:t>特别说明：</w:t>
            </w:r>
          </w:p>
          <w:p w14:paraId="3D4ACD1E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ind w:firstLineChars="196" w:firstLine="472"/>
              <w:rPr>
                <w:color w:val="000000"/>
              </w:rPr>
            </w:pPr>
            <w:r>
              <w:rPr>
                <w:rFonts w:hint="eastAsia"/>
                <w:b/>
                <w:color w:val="000000"/>
                <w:sz w:val="24"/>
              </w:rPr>
              <w:t>本人（单位）已对本表及附件中的信息进行确认并核对无误，同时承诺提供的各项资料真实、合法、有效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。</w:t>
            </w:r>
          </w:p>
          <w:p w14:paraId="79ABCB4A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ind w:firstLineChars="1577" w:firstLine="3800"/>
              <w:rPr>
                <w:rFonts w:hint="eastAsia"/>
                <w:b/>
                <w:color w:val="000000"/>
                <w:sz w:val="24"/>
              </w:rPr>
            </w:pPr>
          </w:p>
          <w:p w14:paraId="4EA2DC74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ind w:firstLineChars="1577" w:firstLine="3800"/>
              <w:rPr>
                <w:rFonts w:hint="eastAsia"/>
                <w:b/>
                <w:color w:val="000000"/>
                <w:sz w:val="24"/>
              </w:rPr>
            </w:pPr>
          </w:p>
          <w:p w14:paraId="58F030AC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ind w:firstLineChars="1577" w:firstLine="3800"/>
              <w:rPr>
                <w:rFonts w:hint="eastAsia"/>
                <w:b/>
                <w:color w:val="000000"/>
                <w:sz w:val="24"/>
              </w:rPr>
            </w:pPr>
          </w:p>
          <w:p w14:paraId="11880ADB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ind w:firstLineChars="1764" w:firstLine="4250"/>
              <w:rPr>
                <w:color w:val="000000"/>
              </w:rPr>
            </w:pPr>
            <w:r>
              <w:rPr>
                <w:rFonts w:hint="eastAsia"/>
                <w:b/>
                <w:color w:val="000000"/>
                <w:sz w:val="24"/>
              </w:rPr>
              <w:t>经办人签名（单位盖章）：</w:t>
            </w:r>
            <w:r>
              <w:rPr>
                <w:rFonts w:hint="eastAsia"/>
                <w:b/>
                <w:color w:val="000000"/>
                <w:sz w:val="28"/>
                <w:u w:val="single"/>
              </w:rPr>
              <w:t xml:space="preserve">            </w:t>
            </w:r>
            <w:r>
              <w:rPr>
                <w:rFonts w:hint="eastAsia"/>
                <w:color w:val="000000"/>
              </w:rPr>
              <w:t xml:space="preserve"> </w:t>
            </w:r>
          </w:p>
          <w:p w14:paraId="2B153B44" w14:textId="77777777" w:rsidR="000A42DA" w:rsidRDefault="000A42DA" w:rsidP="008E7A03">
            <w:pPr>
              <w:autoSpaceDE w:val="0"/>
              <w:autoSpaceDN w:val="0"/>
              <w:adjustRightInd w:val="0"/>
              <w:spacing w:line="340" w:lineRule="exact"/>
              <w:ind w:firstLineChars="1577" w:firstLine="3312"/>
              <w:rPr>
                <w:color w:val="000000"/>
              </w:rPr>
            </w:pPr>
          </w:p>
          <w:p w14:paraId="688F7305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 xml:space="preserve">                                                            </w:t>
            </w:r>
            <w:r>
              <w:rPr>
                <w:rFonts w:hint="eastAsia"/>
                <w:b/>
                <w:color w:val="000000"/>
                <w:sz w:val="24"/>
              </w:rPr>
              <w:t xml:space="preserve"> </w:t>
            </w:r>
            <w:r>
              <w:rPr>
                <w:rFonts w:hint="eastAsia"/>
                <w:b/>
                <w:color w:val="000000"/>
                <w:sz w:val="24"/>
              </w:rPr>
              <w:t>年</w:t>
            </w:r>
            <w:r>
              <w:rPr>
                <w:rFonts w:hint="eastAsia"/>
                <w:b/>
                <w:color w:val="000000"/>
                <w:sz w:val="24"/>
              </w:rPr>
              <w:t xml:space="preserve">    </w:t>
            </w:r>
            <w:r>
              <w:rPr>
                <w:rFonts w:hint="eastAsia"/>
                <w:b/>
                <w:color w:val="000000"/>
                <w:sz w:val="24"/>
              </w:rPr>
              <w:t>月</w:t>
            </w:r>
            <w:r>
              <w:rPr>
                <w:rFonts w:hint="eastAsia"/>
                <w:b/>
                <w:color w:val="000000"/>
                <w:sz w:val="24"/>
              </w:rPr>
              <w:t xml:space="preserve">    </w:t>
            </w:r>
            <w:r>
              <w:rPr>
                <w:rFonts w:hint="eastAsia"/>
                <w:b/>
                <w:color w:val="000000"/>
                <w:sz w:val="24"/>
              </w:rPr>
              <w:t>日</w:t>
            </w:r>
          </w:p>
        </w:tc>
      </w:tr>
      <w:tr w:rsidR="000A42DA" w14:paraId="3A66265F" w14:textId="77777777">
        <w:trPr>
          <w:trHeight w:hRule="exact" w:val="680"/>
          <w:jc w:val="center"/>
        </w:trPr>
        <w:tc>
          <w:tcPr>
            <w:tcW w:w="1293" w:type="dxa"/>
            <w:vMerge w:val="restart"/>
            <w:vAlign w:val="center"/>
          </w:tcPr>
          <w:p w14:paraId="46FD9D86" w14:textId="77777777" w:rsidR="000A42DA" w:rsidRDefault="000A42DA">
            <w:pPr>
              <w:jc w:val="center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供电</w:t>
            </w:r>
          </w:p>
          <w:p w14:paraId="0A90F1AE" w14:textId="77777777" w:rsidR="000A42DA" w:rsidRDefault="000A42DA">
            <w:pPr>
              <w:jc w:val="center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企业</w:t>
            </w:r>
          </w:p>
          <w:p w14:paraId="75944513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填写</w:t>
            </w:r>
          </w:p>
        </w:tc>
        <w:tc>
          <w:tcPr>
            <w:tcW w:w="4394" w:type="dxa"/>
            <w:gridSpan w:val="10"/>
            <w:vAlign w:val="center"/>
          </w:tcPr>
          <w:p w14:paraId="542AD1D4" w14:textId="404E5A6A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受理人员：</w:t>
            </w:r>
            <w:r w:rsidR="00475E1A">
              <w:rPr>
                <w:rFonts w:ascii="宋体" w:hAnsi="宋体" w:hint="eastAsia"/>
                <w:color w:val="000000"/>
                <w:sz w:val="24"/>
              </w:rPr>
              <w:t>王五</w:t>
            </w:r>
          </w:p>
        </w:tc>
        <w:tc>
          <w:tcPr>
            <w:tcW w:w="3599" w:type="dxa"/>
            <w:gridSpan w:val="27"/>
            <w:vAlign w:val="center"/>
          </w:tcPr>
          <w:p w14:paraId="09C08976" w14:textId="621BE19B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申请编号：</w:t>
            </w:r>
            <w:r w:rsidR="00475E1A">
              <w:rPr>
                <w:rFonts w:ascii="宋体" w:hAnsi="宋体" w:hint="eastAsia"/>
                <w:color w:val="000000"/>
                <w:sz w:val="24"/>
              </w:rPr>
              <w:t>0003</w:t>
            </w:r>
          </w:p>
        </w:tc>
      </w:tr>
      <w:tr w:rsidR="000A42DA" w14:paraId="6863E5BE" w14:textId="77777777">
        <w:trPr>
          <w:trHeight w:hRule="exact" w:val="680"/>
          <w:jc w:val="center"/>
        </w:trPr>
        <w:tc>
          <w:tcPr>
            <w:tcW w:w="1293" w:type="dxa"/>
            <w:vMerge/>
            <w:vAlign w:val="center"/>
          </w:tcPr>
          <w:p w14:paraId="7BDACE52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  <w:tc>
          <w:tcPr>
            <w:tcW w:w="4394" w:type="dxa"/>
            <w:gridSpan w:val="10"/>
            <w:vAlign w:val="center"/>
          </w:tcPr>
          <w:p w14:paraId="142A0864" w14:textId="1CE8B751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 xml:space="preserve">受理日期： </w:t>
            </w:r>
            <w:r w:rsidR="00475E1A">
              <w:rPr>
                <w:rFonts w:ascii="宋体" w:hAnsi="宋体" w:hint="eastAsia"/>
                <w:color w:val="000000"/>
                <w:sz w:val="24"/>
              </w:rPr>
              <w:t>2021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  </w:t>
            </w:r>
            <w:r>
              <w:rPr>
                <w:rFonts w:hint="eastAsia"/>
                <w:color w:val="000000"/>
                <w:sz w:val="24"/>
              </w:rPr>
              <w:t>年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 w:rsidR="00475E1A">
              <w:rPr>
                <w:rFonts w:hint="eastAsia"/>
                <w:color w:val="000000"/>
                <w:sz w:val="24"/>
              </w:rPr>
              <w:t>8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月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 w:rsidR="00475E1A">
              <w:rPr>
                <w:rFonts w:hint="eastAsia"/>
                <w:color w:val="000000"/>
                <w:sz w:val="24"/>
              </w:rPr>
              <w:t>9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日</w:t>
            </w:r>
          </w:p>
        </w:tc>
        <w:tc>
          <w:tcPr>
            <w:tcW w:w="3599" w:type="dxa"/>
            <w:gridSpan w:val="27"/>
            <w:vAlign w:val="center"/>
          </w:tcPr>
          <w:p w14:paraId="2B90ADAF" w14:textId="5368514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供电企业（盖章）：</w:t>
            </w:r>
            <w:r w:rsidR="00475E1A">
              <w:rPr>
                <w:rFonts w:ascii="宋体" w:hAnsi="宋体" w:hint="eastAsia"/>
                <w:color w:val="000000"/>
                <w:sz w:val="24"/>
              </w:rPr>
              <w:t>鱼化寨社区供电所</w:t>
            </w:r>
          </w:p>
        </w:tc>
      </w:tr>
    </w:tbl>
    <w:p w14:paraId="5B9C335D" w14:textId="77777777" w:rsidR="000A42DA" w:rsidRDefault="000A42DA" w:rsidP="004006AD">
      <w:pPr>
        <w:rPr>
          <w:rFonts w:hint="eastAsia"/>
        </w:rPr>
      </w:pPr>
    </w:p>
    <w:sectPr w:rsidR="000A42DA" w:rsidSect="004006AD">
      <w:headerReference w:type="default" r:id="rId9"/>
      <w:footerReference w:type="even" r:id="rId10"/>
      <w:footerReference w:type="first" r:id="rId11"/>
      <w:pgSz w:w="11906" w:h="16838"/>
      <w:pgMar w:top="1134" w:right="1418" w:bottom="1134" w:left="1418" w:header="851" w:footer="992" w:gutter="0"/>
      <w:pgNumType w:fmt="numberIn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4B664" w14:textId="77777777" w:rsidR="00947C31" w:rsidRDefault="00947C31">
      <w:r>
        <w:separator/>
      </w:r>
    </w:p>
  </w:endnote>
  <w:endnote w:type="continuationSeparator" w:id="0">
    <w:p w14:paraId="766087E1" w14:textId="77777777" w:rsidR="00947C31" w:rsidRDefault="00947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仿宋_GBK">
    <w:altName w:val="微软雅黑"/>
    <w:charset w:val="86"/>
    <w:family w:val="script"/>
    <w:pitch w:val="default"/>
    <w:sig w:usb0="00000001" w:usb1="080E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13C50" w14:textId="77777777" w:rsidR="000A42DA" w:rsidRDefault="000A42DA">
    <w:pPr>
      <w:pStyle w:val="a7"/>
      <w:framePr w:wrap="around" w:vAnchor="text" w:hAnchor="margin" w:xAlign="outside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- 90 -</w:t>
    </w:r>
    <w:r>
      <w:fldChar w:fldCharType="end"/>
    </w:r>
  </w:p>
  <w:p w14:paraId="35D3842F" w14:textId="77777777" w:rsidR="000A42DA" w:rsidRDefault="000A42DA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76813" w14:textId="77777777" w:rsidR="000A42DA" w:rsidRDefault="000A42DA">
    <w:pPr>
      <w:pStyle w:val="a7"/>
      <w:framePr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instrText xml:space="preserve"> PAGE  </w:instrText>
    </w:r>
    <w:r>
      <w:fldChar w:fldCharType="separate"/>
    </w:r>
    <w:r>
      <w:t>- 90 -</w:t>
    </w:r>
    <w:r>
      <w:fldChar w:fldCharType="end"/>
    </w:r>
  </w:p>
  <w:p w14:paraId="0AC06EFB" w14:textId="77777777" w:rsidR="000A42DA" w:rsidRDefault="000A42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3EAC1" w14:textId="77777777" w:rsidR="00947C31" w:rsidRDefault="00947C31">
      <w:r>
        <w:separator/>
      </w:r>
    </w:p>
  </w:footnote>
  <w:footnote w:type="continuationSeparator" w:id="0">
    <w:p w14:paraId="50E8B597" w14:textId="77777777" w:rsidR="00947C31" w:rsidRDefault="00947C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0432A" w14:textId="77777777" w:rsidR="000A42DA" w:rsidRDefault="000A42DA">
    <w:pPr>
      <w:pStyle w:val="a6"/>
      <w:pBdr>
        <w:bottom w:val="none" w:sz="0" w:space="0" w:color="auto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decimal"/>
      <w:suff w:val="nothing"/>
      <w:lvlText w:val="%1　"/>
      <w:lvlJc w:val="left"/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.%2　"/>
      <w:lvlJc w:val="left"/>
      <w:rPr>
        <w:rFonts w:ascii="黑体" w:eastAsia="黑体" w:hAnsi="Times New Roman" w:hint="eastAsia"/>
        <w:b w:val="0"/>
        <w:i w:val="0"/>
        <w:caps w:val="0"/>
        <w:strike w:val="0"/>
        <w:dstrike w:val="0"/>
        <w:vanish w:val="0"/>
        <w:spacing w:val="0"/>
        <w:kern w:val="0"/>
        <w:position w:val="0"/>
        <w:sz w:val="21"/>
        <w:u w:val="none"/>
        <w:vertAlign w:val="baseline"/>
      </w:rPr>
    </w:lvl>
    <w:lvl w:ilvl="2">
      <w:start w:val="1"/>
      <w:numFmt w:val="decimal"/>
      <w:suff w:val="nothing"/>
      <w:lvlText w:val="%1.%2.%3　"/>
      <w:lvlJc w:val="left"/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993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japaneseCounting"/>
      <w:lvlText w:val="第%1节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lvlText w:val=""/>
      <w:lvlJc w:val="left"/>
      <w:pPr>
        <w:tabs>
          <w:tab w:val="num" w:pos="347"/>
        </w:tabs>
        <w:ind w:left="-10" w:firstLine="21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chineseCountingThousand"/>
      <w:lvlText w:val="第%1条"/>
      <w:lvlJc w:val="left"/>
      <w:pPr>
        <w:tabs>
          <w:tab w:val="num" w:pos="1980"/>
        </w:tabs>
        <w:ind w:left="1980" w:hanging="420"/>
      </w:pPr>
      <w:rPr>
        <w:rFonts w:ascii="仿宋_GB2312" w:eastAsia="仿宋_GB2312" w:hint="eastAsia"/>
        <w:b/>
        <w:i w:val="0"/>
        <w:strike w:val="0"/>
        <w:color w:val="auto"/>
        <w:sz w:val="32"/>
        <w:lang w:val="en-US"/>
      </w:rPr>
    </w:lvl>
    <w:lvl w:ilvl="1">
      <w:start w:val="1"/>
      <w:numFmt w:val="chineseCountingThousand"/>
      <w:lvlText w:val="（%2）"/>
      <w:lvlJc w:val="left"/>
      <w:pPr>
        <w:tabs>
          <w:tab w:val="num" w:pos="1085"/>
        </w:tabs>
        <w:ind w:left="1085" w:hanging="234"/>
      </w:pPr>
      <w:rPr>
        <w:rFonts w:hint="eastAsia"/>
        <w:color w:val="auto"/>
      </w:rPr>
    </w:lvl>
    <w:lvl w:ilvl="2">
      <w:start w:val="1"/>
      <w:numFmt w:val="japaneseCounting"/>
      <w:lvlText w:val="（%3）"/>
      <w:lvlJc w:val="left"/>
      <w:pPr>
        <w:tabs>
          <w:tab w:val="num" w:pos="3349"/>
        </w:tabs>
        <w:ind w:left="3349" w:hanging="1080"/>
      </w:pPr>
      <w:rPr>
        <w:rFonts w:hint="default"/>
      </w:rPr>
    </w:lvl>
    <w:lvl w:ilvl="3">
      <w:start w:val="1"/>
      <w:numFmt w:val="japaneseCounting"/>
      <w:lvlText w:val="（%4）"/>
      <w:lvlJc w:val="left"/>
      <w:pPr>
        <w:ind w:left="2160" w:hanging="420"/>
      </w:pPr>
      <w:rPr>
        <w:rFonts w:ascii="仿宋_GB2312" w:eastAsia="仿宋_GB2312" w:hAnsi="宋体"/>
      </w:r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5"/>
      <w:numFmt w:val="japaneseCounting"/>
      <w:lvlText w:val="%6、"/>
      <w:lvlJc w:val="left"/>
      <w:pPr>
        <w:tabs>
          <w:tab w:val="num" w:pos="3300"/>
        </w:tabs>
        <w:ind w:left="3300" w:hanging="720"/>
      </w:pPr>
      <w:rPr>
        <w:rFonts w:hint="default"/>
        <w:b/>
        <w:color w:val="000000"/>
      </w:rPr>
    </w:lvl>
    <w:lvl w:ilvl="6">
      <w:start w:val="10"/>
      <w:numFmt w:val="japaneseCounting"/>
      <w:lvlText w:val="第%7章"/>
      <w:lvlJc w:val="left"/>
      <w:pPr>
        <w:tabs>
          <w:tab w:val="num" w:pos="4080"/>
        </w:tabs>
        <w:ind w:left="4080" w:hanging="108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12"/>
    <w:multiLevelType w:val="multilevel"/>
    <w:tmpl w:val="00000012"/>
    <w:lvl w:ilvl="0">
      <w:start w:val="1"/>
      <w:numFmt w:val="decimal"/>
      <w:suff w:val="nothing"/>
      <w:lvlText w:val="表%1　"/>
      <w:lvlJc w:val="left"/>
      <w:pPr>
        <w:ind w:left="3544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1133"/>
        </w:tabs>
        <w:ind w:left="1133" w:hanging="567"/>
      </w:pPr>
    </w:lvl>
    <w:lvl w:ilvl="2">
      <w:start w:val="1"/>
      <w:numFmt w:val="decimal"/>
      <w:lvlText w:val="%1.%2.%3"/>
      <w:lvlJc w:val="left"/>
      <w:pPr>
        <w:tabs>
          <w:tab w:val="num" w:pos="1559"/>
        </w:tabs>
        <w:ind w:left="1559" w:hanging="567"/>
      </w:pPr>
    </w:lvl>
    <w:lvl w:ilvl="3">
      <w:start w:val="1"/>
      <w:numFmt w:val="decimal"/>
      <w:lvlText w:val="%1.%2.%3.%4"/>
      <w:lvlJc w:val="left"/>
      <w:pPr>
        <w:tabs>
          <w:tab w:val="num" w:pos="2125"/>
        </w:tabs>
        <w:ind w:left="2125" w:hanging="708"/>
      </w:pPr>
    </w:lvl>
    <w:lvl w:ilvl="4">
      <w:start w:val="1"/>
      <w:numFmt w:val="decimal"/>
      <w:lvlText w:val="%1.%2.%3.%4.%5"/>
      <w:lvlJc w:val="left"/>
      <w:pPr>
        <w:tabs>
          <w:tab w:val="num" w:pos="2692"/>
        </w:tabs>
        <w:ind w:left="2692" w:hanging="850"/>
      </w:pPr>
    </w:lvl>
    <w:lvl w:ilvl="5">
      <w:start w:val="1"/>
      <w:numFmt w:val="decimal"/>
      <w:lvlText w:val="%1.%2.%3.%4.%5.%6"/>
      <w:lvlJc w:val="left"/>
      <w:pPr>
        <w:tabs>
          <w:tab w:val="num" w:pos="3401"/>
        </w:tabs>
        <w:ind w:left="3401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68"/>
        </w:tabs>
        <w:ind w:left="3968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535"/>
        </w:tabs>
        <w:ind w:left="4535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43"/>
        </w:tabs>
        <w:ind w:left="5243" w:hanging="17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A42DA"/>
    <w:rsid w:val="004006AD"/>
    <w:rsid w:val="00475E1A"/>
    <w:rsid w:val="008E7A03"/>
    <w:rsid w:val="00947C31"/>
    <w:rsid w:val="01383DE8"/>
    <w:rsid w:val="019A3F1D"/>
    <w:rsid w:val="05822FAA"/>
    <w:rsid w:val="0B961389"/>
    <w:rsid w:val="0D832C59"/>
    <w:rsid w:val="0E2F7AC0"/>
    <w:rsid w:val="11FA5530"/>
    <w:rsid w:val="14E23E60"/>
    <w:rsid w:val="18A22B17"/>
    <w:rsid w:val="1B321AFA"/>
    <w:rsid w:val="1E2C0C5B"/>
    <w:rsid w:val="21577B7C"/>
    <w:rsid w:val="265A3AEC"/>
    <w:rsid w:val="2A1C7001"/>
    <w:rsid w:val="2FC22DFD"/>
    <w:rsid w:val="33C82EA8"/>
    <w:rsid w:val="33E9478D"/>
    <w:rsid w:val="392A5BA3"/>
    <w:rsid w:val="3A432FA3"/>
    <w:rsid w:val="3B7704A1"/>
    <w:rsid w:val="3CEA0A92"/>
    <w:rsid w:val="451B73DB"/>
    <w:rsid w:val="473D0A63"/>
    <w:rsid w:val="4F5F1864"/>
    <w:rsid w:val="5C505260"/>
    <w:rsid w:val="5CD92704"/>
    <w:rsid w:val="64E50A3B"/>
    <w:rsid w:val="70B0001C"/>
    <w:rsid w:val="7655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5511B2F"/>
  <w15:chartTrackingRefBased/>
  <w15:docId w15:val="{A29A8B72-505F-4FDB-8D01-FB1E3D271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</w:style>
  <w:style w:type="table" w:default="1" w:styleId="a1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rPr>
      <w:b/>
      <w:kern w:val="2"/>
      <w:sz w:val="32"/>
    </w:rPr>
  </w:style>
  <w:style w:type="character" w:customStyle="1" w:styleId="A4CharChar">
    <w:name w:val="A4 Char Char"/>
    <w:link w:val="A4"/>
    <w:rPr>
      <w:rFonts w:eastAsia="宋体"/>
      <w:b/>
      <w:kern w:val="2"/>
      <w:sz w:val="28"/>
      <w:lang w:val="en-US" w:eastAsia="zh-CN"/>
    </w:rPr>
  </w:style>
  <w:style w:type="character" w:customStyle="1" w:styleId="Char">
    <w:name w:val="标题 Char"/>
    <w:link w:val="a3"/>
    <w:rPr>
      <w:rFonts w:ascii="Cambria" w:hAnsi="Cambria"/>
      <w:b/>
      <w:kern w:val="2"/>
      <w:sz w:val="32"/>
    </w:rPr>
  </w:style>
  <w:style w:type="character" w:customStyle="1" w:styleId="Char0">
    <w:name w:val="批注框文本 Char"/>
    <w:link w:val="a5"/>
    <w:rPr>
      <w:kern w:val="2"/>
      <w:sz w:val="18"/>
    </w:rPr>
  </w:style>
  <w:style w:type="character" w:customStyle="1" w:styleId="Char1">
    <w:name w:val="页眉 Char"/>
    <w:link w:val="a6"/>
    <w:rPr>
      <w:kern w:val="2"/>
      <w:sz w:val="18"/>
    </w:rPr>
  </w:style>
  <w:style w:type="character" w:customStyle="1" w:styleId="Char2">
    <w:name w:val="页脚 Char"/>
    <w:link w:val="a7"/>
    <w:rPr>
      <w:kern w:val="2"/>
      <w:sz w:val="18"/>
    </w:rPr>
  </w:style>
  <w:style w:type="character" w:customStyle="1" w:styleId="11CharChar">
    <w:name w:val="1、正文首行缩进正式1 Char Char"/>
    <w:link w:val="11"/>
    <w:rPr>
      <w:rFonts w:ascii="宋体" w:eastAsia="宋体" w:hAnsi="宋体"/>
      <w:kern w:val="2"/>
      <w:sz w:val="24"/>
      <w:lang w:val="en-US" w:eastAsia="zh-CN"/>
    </w:rPr>
  </w:style>
  <w:style w:type="character" w:customStyle="1" w:styleId="1Char">
    <w:name w:val="标题 1 Char"/>
    <w:link w:val="1"/>
    <w:rPr>
      <w:rFonts w:ascii="Times New Roman" w:hAnsi="Times New Roman"/>
      <w:b/>
      <w:kern w:val="44"/>
      <w:sz w:val="44"/>
    </w:rPr>
  </w:style>
  <w:style w:type="character" w:styleId="a8">
    <w:name w:val="page number"/>
    <w:basedOn w:val="a0"/>
  </w:style>
  <w:style w:type="character" w:customStyle="1" w:styleId="Char3">
    <w:name w:val="文档结构图 Char"/>
    <w:link w:val="a9"/>
    <w:rPr>
      <w:rFonts w:ascii="宋体"/>
      <w:kern w:val="2"/>
      <w:sz w:val="18"/>
    </w:rPr>
  </w:style>
  <w:style w:type="character" w:customStyle="1" w:styleId="Char4">
    <w:name w:val="批注主题 Char"/>
    <w:link w:val="aa"/>
    <w:rPr>
      <w:b/>
      <w:kern w:val="2"/>
      <w:sz w:val="21"/>
    </w:rPr>
  </w:style>
  <w:style w:type="character" w:styleId="ab">
    <w:name w:val="Hyperlink"/>
    <w:rPr>
      <w:color w:val="0000FF"/>
      <w:u w:val="single"/>
    </w:rPr>
  </w:style>
  <w:style w:type="character" w:styleId="ac">
    <w:name w:val="annotation reference"/>
    <w:rPr>
      <w:sz w:val="21"/>
    </w:rPr>
  </w:style>
  <w:style w:type="character" w:customStyle="1" w:styleId="Char5">
    <w:name w:val="批注文字 Char"/>
    <w:link w:val="ad"/>
    <w:rPr>
      <w:kern w:val="2"/>
      <w:sz w:val="21"/>
    </w:rPr>
  </w:style>
  <w:style w:type="character" w:customStyle="1" w:styleId="Char6">
    <w:name w:val="纯文本 Char"/>
    <w:link w:val="ae"/>
    <w:rPr>
      <w:rFonts w:ascii="仿宋_GB2312" w:eastAsia="仿宋_GB2312" w:hAnsi="Courier New"/>
      <w:sz w:val="28"/>
    </w:rPr>
  </w:style>
  <w:style w:type="character" w:styleId="af">
    <w:name w:val="footnote reference"/>
    <w:rPr>
      <w:rFonts w:eastAsia="宋体"/>
      <w:sz w:val="32"/>
      <w:vertAlign w:val="superscript"/>
    </w:rPr>
  </w:style>
  <w:style w:type="character" w:customStyle="1" w:styleId="Char7">
    <w:name w:val="正文首行缩进 Char"/>
    <w:link w:val="af0"/>
    <w:rPr>
      <w:rFonts w:ascii="Times New Roman" w:hAnsi="Times New Roman"/>
      <w:kern w:val="2"/>
      <w:sz w:val="24"/>
    </w:rPr>
  </w:style>
  <w:style w:type="character" w:customStyle="1" w:styleId="2Char">
    <w:name w:val="标题 2 Char"/>
    <w:link w:val="2"/>
    <w:rPr>
      <w:rFonts w:ascii="Arial" w:eastAsia="黑体" w:hAnsi="Arial"/>
      <w:b/>
      <w:kern w:val="2"/>
      <w:sz w:val="32"/>
    </w:rPr>
  </w:style>
  <w:style w:type="character" w:customStyle="1" w:styleId="CharChar">
    <w:name w:val="段 Char Char"/>
    <w:link w:val="af1"/>
    <w:rPr>
      <w:rFonts w:ascii="宋体"/>
      <w:sz w:val="21"/>
      <w:lang w:val="en-US" w:eastAsia="zh-CN" w:bidi="ar-SA"/>
    </w:rPr>
  </w:style>
  <w:style w:type="paragraph" w:styleId="a5">
    <w:name w:val="Balloon Text"/>
    <w:basedOn w:val="a"/>
    <w:link w:val="Char0"/>
    <w:rPr>
      <w:sz w:val="18"/>
    </w:rPr>
  </w:style>
  <w:style w:type="paragraph" w:styleId="af2">
    <w:name w:val="Body Text"/>
    <w:basedOn w:val="a"/>
    <w:pPr>
      <w:spacing w:after="120"/>
    </w:pPr>
  </w:style>
  <w:style w:type="paragraph" w:customStyle="1" w:styleId="A4">
    <w:name w:val="A4"/>
    <w:basedOn w:val="a"/>
    <w:link w:val="A4CharChar"/>
    <w:pPr>
      <w:jc w:val="center"/>
    </w:pPr>
    <w:rPr>
      <w:b/>
      <w:sz w:val="28"/>
    </w:rPr>
  </w:style>
  <w:style w:type="paragraph" w:customStyle="1" w:styleId="CharCharCharChar">
    <w:name w:val=" Char Char Char Char"/>
    <w:basedOn w:val="a"/>
  </w:style>
  <w:style w:type="paragraph" w:styleId="20">
    <w:name w:val="目录 2"/>
    <w:basedOn w:val="a"/>
    <w:next w:val="a"/>
    <w:pPr>
      <w:ind w:leftChars="200" w:left="420"/>
    </w:pPr>
  </w:style>
  <w:style w:type="paragraph" w:styleId="30">
    <w:name w:val="Body Text Indent 3"/>
    <w:basedOn w:val="a"/>
    <w:pPr>
      <w:spacing w:after="120"/>
      <w:ind w:leftChars="200" w:left="420"/>
    </w:pPr>
    <w:rPr>
      <w:sz w:val="16"/>
    </w:rPr>
  </w:style>
  <w:style w:type="paragraph" w:styleId="a9">
    <w:name w:val="Document Map"/>
    <w:basedOn w:val="a"/>
    <w:link w:val="Char3"/>
    <w:rPr>
      <w:rFonts w:ascii="宋体"/>
      <w:sz w:val="18"/>
    </w:rPr>
  </w:style>
  <w:style w:type="paragraph" w:styleId="a6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customStyle="1" w:styleId="11">
    <w:name w:val="1、正文首行缩进正式1"/>
    <w:basedOn w:val="a"/>
    <w:next w:val="a"/>
    <w:link w:val="11CharChar"/>
    <w:pPr>
      <w:spacing w:line="360" w:lineRule="auto"/>
      <w:ind w:firstLineChars="200" w:firstLine="480"/>
    </w:pPr>
    <w:rPr>
      <w:rFonts w:ascii="宋体" w:hAnsi="宋体"/>
      <w:sz w:val="24"/>
    </w:rPr>
  </w:style>
  <w:style w:type="paragraph" w:styleId="ad">
    <w:name w:val="annotation text"/>
    <w:basedOn w:val="a"/>
    <w:link w:val="Char5"/>
    <w:pPr>
      <w:jc w:val="left"/>
    </w:pPr>
  </w:style>
  <w:style w:type="paragraph" w:styleId="10">
    <w:name w:val="目录 1"/>
    <w:basedOn w:val="a"/>
    <w:next w:val="a"/>
    <w:pPr>
      <w:tabs>
        <w:tab w:val="right" w:leader="dot" w:pos="8834"/>
      </w:tabs>
    </w:pPr>
    <w:rPr>
      <w:rFonts w:ascii="仿宋_GB2312" w:eastAsia="仿宋_GB2312"/>
      <w:sz w:val="28"/>
      <w:lang w:val="en-US" w:eastAsia="zh-CN"/>
    </w:rPr>
  </w:style>
  <w:style w:type="paragraph" w:customStyle="1" w:styleId="12">
    <w:name w:val="样式1"/>
    <w:pPr>
      <w:adjustRightInd w:val="0"/>
      <w:snapToGrid w:val="0"/>
      <w:spacing w:line="580" w:lineRule="exact"/>
    </w:pPr>
    <w:rPr>
      <w:rFonts w:ascii="仿宋_GB2312" w:eastAsia="仿宋_GB2312" w:hAnsi="方正仿宋_GBK"/>
      <w:kern w:val="2"/>
      <w:sz w:val="32"/>
    </w:rPr>
  </w:style>
  <w:style w:type="paragraph" w:styleId="af3">
    <w:name w:val="Revision"/>
    <w:rPr>
      <w:kern w:val="2"/>
      <w:sz w:val="21"/>
    </w:rPr>
  </w:style>
  <w:style w:type="paragraph" w:styleId="af0">
    <w:name w:val="正文首行缩进"/>
    <w:basedOn w:val="af2"/>
    <w:link w:val="Char7"/>
    <w:pPr>
      <w:spacing w:after="0" w:line="360" w:lineRule="auto"/>
      <w:ind w:firstLineChars="200" w:firstLine="200"/>
    </w:pPr>
    <w:rPr>
      <w:sz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sz w:val="32"/>
    </w:rPr>
  </w:style>
  <w:style w:type="paragraph" w:customStyle="1" w:styleId="CharCharCharCharCharCharCharCharCharChar">
    <w:name w:val="Char Char Char Char Char Char Char Char Char Char"/>
    <w:basedOn w:val="a"/>
    <w:pPr>
      <w:spacing w:line="360" w:lineRule="auto"/>
    </w:pPr>
  </w:style>
  <w:style w:type="paragraph" w:customStyle="1" w:styleId="af4">
    <w:name w:val="章标题"/>
    <w:next w:val="af1"/>
    <w:pPr>
      <w:numPr>
        <w:numId w:val="1"/>
      </w:num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styleId="af5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Char8">
    <w:name w:val=" Char"/>
    <w:basedOn w:val="a"/>
  </w:style>
  <w:style w:type="paragraph" w:styleId="21">
    <w:name w:val="正文首行缩进 2"/>
    <w:basedOn w:val="af6"/>
    <w:pPr>
      <w:ind w:firstLineChars="200" w:firstLine="420"/>
    </w:pPr>
  </w:style>
  <w:style w:type="paragraph" w:styleId="ae">
    <w:name w:val="Plain Text"/>
    <w:basedOn w:val="a"/>
    <w:link w:val="Char6"/>
    <w:rPr>
      <w:rFonts w:ascii="仿宋_GB2312" w:eastAsia="仿宋_GB2312" w:hAnsi="Courier New"/>
      <w:sz w:val="28"/>
    </w:rPr>
  </w:style>
  <w:style w:type="paragraph" w:styleId="aa">
    <w:name w:val="annotation subject"/>
    <w:basedOn w:val="ad"/>
    <w:next w:val="ad"/>
    <w:link w:val="Char4"/>
    <w:rPr>
      <w:b/>
    </w:rPr>
  </w:style>
  <w:style w:type="paragraph" w:styleId="a7">
    <w:name w:val="footer"/>
    <w:basedOn w:val="a"/>
    <w:link w:val="Char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f7">
    <w:name w:val="四级条标题"/>
    <w:basedOn w:val="af8"/>
    <w:next w:val="af1"/>
    <w:pPr>
      <w:numPr>
        <w:ilvl w:val="4"/>
      </w:numPr>
      <w:ind w:left="0"/>
      <w:outlineLvl w:val="5"/>
    </w:pPr>
  </w:style>
  <w:style w:type="paragraph" w:customStyle="1" w:styleId="CharCharCharCharCharCharChar">
    <w:name w:val=" Char Char Char Char Char Char Char"/>
    <w:basedOn w:val="a"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</w:rPr>
  </w:style>
  <w:style w:type="paragraph" w:customStyle="1" w:styleId="af9">
    <w:name w:val="正文表标题"/>
    <w:next w:val="a"/>
    <w:pPr>
      <w:numPr>
        <w:numId w:val="2"/>
      </w:numPr>
      <w:tabs>
        <w:tab w:val="left" w:pos="360"/>
      </w:tabs>
      <w:spacing w:beforeLines="50" w:before="156" w:afterLines="50" w:after="156"/>
      <w:ind w:left="5672"/>
      <w:jc w:val="center"/>
    </w:pPr>
    <w:rPr>
      <w:rFonts w:ascii="黑体" w:eastAsia="黑体"/>
      <w:sz w:val="21"/>
    </w:rPr>
  </w:style>
  <w:style w:type="paragraph" w:styleId="afa">
    <w:name w:val="No Spacing"/>
    <w:qFormat/>
    <w:pPr>
      <w:widowControl w:val="0"/>
      <w:jc w:val="both"/>
    </w:pPr>
    <w:rPr>
      <w:kern w:val="2"/>
      <w:sz w:val="21"/>
    </w:rPr>
  </w:style>
  <w:style w:type="paragraph" w:customStyle="1" w:styleId="afb">
    <w:name w:val="二级条标题"/>
    <w:basedOn w:val="afc"/>
    <w:next w:val="af1"/>
    <w:pPr>
      <w:numPr>
        <w:ilvl w:val="2"/>
      </w:numPr>
      <w:spacing w:beforeLines="0" w:before="50" w:afterLines="0" w:after="50"/>
      <w:outlineLvl w:val="3"/>
    </w:pPr>
  </w:style>
  <w:style w:type="paragraph" w:styleId="af6">
    <w:name w:val="Body Text Indent"/>
    <w:basedOn w:val="a"/>
    <w:pPr>
      <w:spacing w:after="120"/>
      <w:ind w:leftChars="200" w:left="420"/>
    </w:pPr>
  </w:style>
  <w:style w:type="paragraph" w:styleId="afd">
    <w:name w:val="footnote text"/>
    <w:basedOn w:val="a"/>
    <w:pPr>
      <w:snapToGrid w:val="0"/>
      <w:spacing w:line="360" w:lineRule="auto"/>
      <w:jc w:val="left"/>
    </w:pPr>
    <w:rPr>
      <w:sz w:val="18"/>
    </w:rPr>
  </w:style>
  <w:style w:type="paragraph" w:styleId="22">
    <w:name w:val="Body Text Indent 2"/>
    <w:basedOn w:val="a"/>
    <w:pPr>
      <w:spacing w:after="120" w:line="480" w:lineRule="auto"/>
      <w:ind w:leftChars="200" w:left="420"/>
    </w:pPr>
  </w:style>
  <w:style w:type="paragraph" w:customStyle="1" w:styleId="p16">
    <w:name w:val="p16"/>
    <w:basedOn w:val="a"/>
    <w:pPr>
      <w:widowControl/>
      <w:spacing w:line="240" w:lineRule="atLeast"/>
      <w:ind w:firstLine="420"/>
    </w:pPr>
    <w:rPr>
      <w:rFonts w:ascii="Calibri" w:hAnsi="Calibri" w:cs="Calibri"/>
      <w:kern w:val="0"/>
      <w:sz w:val="32"/>
      <w:szCs w:val="32"/>
    </w:rPr>
  </w:style>
  <w:style w:type="paragraph" w:customStyle="1" w:styleId="afe">
    <w:name w:val="三级无"/>
    <w:basedOn w:val="af8"/>
    <w:pPr>
      <w:ind w:left="993"/>
    </w:pPr>
    <w:rPr>
      <w:rFonts w:ascii="宋体" w:eastAsia="宋体"/>
    </w:rPr>
  </w:style>
  <w:style w:type="paragraph" w:customStyle="1" w:styleId="afc">
    <w:name w:val="一级条标题"/>
    <w:next w:val="af1"/>
    <w:pPr>
      <w:numPr>
        <w:ilvl w:val="1"/>
        <w:numId w:val="1"/>
      </w:numPr>
      <w:spacing w:beforeLines="50" w:before="156" w:afterLines="50" w:after="156"/>
      <w:outlineLvl w:val="2"/>
    </w:pPr>
    <w:rPr>
      <w:rFonts w:ascii="黑体" w:eastAsia="黑体"/>
      <w:sz w:val="21"/>
    </w:rPr>
  </w:style>
  <w:style w:type="paragraph" w:customStyle="1" w:styleId="aff">
    <w:name w:val="五级条标题"/>
    <w:basedOn w:val="af7"/>
    <w:next w:val="af1"/>
    <w:pPr>
      <w:numPr>
        <w:ilvl w:val="5"/>
      </w:numPr>
      <w:outlineLvl w:val="6"/>
    </w:pPr>
  </w:style>
  <w:style w:type="paragraph" w:customStyle="1" w:styleId="aff0">
    <w:name w:val="正文项目 +方格"/>
    <w:basedOn w:val="a"/>
    <w:pPr>
      <w:numPr>
        <w:numId w:val="3"/>
      </w:numPr>
      <w:tabs>
        <w:tab w:val="left" w:pos="347"/>
      </w:tabs>
      <w:spacing w:before="120" w:after="120" w:line="360" w:lineRule="auto"/>
      <w:ind w:left="0" w:firstLineChars="200" w:firstLine="200"/>
    </w:pPr>
    <w:rPr>
      <w:sz w:val="24"/>
    </w:rPr>
  </w:style>
  <w:style w:type="paragraph" w:customStyle="1" w:styleId="af8">
    <w:name w:val="三级条标题"/>
    <w:basedOn w:val="afb"/>
    <w:next w:val="af1"/>
    <w:pPr>
      <w:numPr>
        <w:ilvl w:val="3"/>
      </w:numPr>
      <w:ind w:left="709"/>
      <w:outlineLvl w:val="4"/>
    </w:pPr>
  </w:style>
  <w:style w:type="paragraph" w:customStyle="1" w:styleId="p0">
    <w:name w:val="p0"/>
    <w:basedOn w:val="a"/>
    <w:pPr>
      <w:widowControl/>
      <w:spacing w:line="240" w:lineRule="atLeast"/>
    </w:pPr>
    <w:rPr>
      <w:kern w:val="0"/>
      <w:sz w:val="32"/>
    </w:rPr>
  </w:style>
  <w:style w:type="paragraph" w:customStyle="1" w:styleId="Style3">
    <w:name w:val="_Style 3"/>
    <w:basedOn w:val="a"/>
    <w:pPr>
      <w:ind w:firstLineChars="200" w:firstLine="420"/>
    </w:pPr>
  </w:style>
  <w:style w:type="paragraph" w:customStyle="1" w:styleId="aff1">
    <w:name w:val="表格文本居中"/>
    <w:basedOn w:val="a"/>
    <w:pPr>
      <w:jc w:val="center"/>
    </w:pPr>
  </w:style>
  <w:style w:type="paragraph" w:styleId="aff2">
    <w:name w:val="列出段落"/>
    <w:basedOn w:val="a"/>
    <w:qFormat/>
    <w:pPr>
      <w:ind w:firstLineChars="200" w:firstLine="420"/>
    </w:pPr>
  </w:style>
  <w:style w:type="paragraph" w:customStyle="1" w:styleId="af1">
    <w:name w:val="段"/>
    <w:link w:val="CharChar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f3">
    <w:name w:val="表格文本居左"/>
    <w:basedOn w:val="a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111</Words>
  <Characters>639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HP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第三章</dc:title>
  <dc:subject/>
  <dc:creator>庖丁</dc:creator>
  <cp:keywords/>
  <dc:description/>
  <cp:lastModifiedBy>李 阳</cp:lastModifiedBy>
  <cp:revision>3</cp:revision>
  <cp:lastPrinted>2019-04-16T06:13:00Z</cp:lastPrinted>
  <dcterms:created xsi:type="dcterms:W3CDTF">2021-07-07T10:13:00Z</dcterms:created>
  <dcterms:modified xsi:type="dcterms:W3CDTF">2021-07-07T10:47:00Z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