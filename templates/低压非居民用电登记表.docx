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F2BE35C" w14:textId="167C9F3D" w:rsidR="000A42DA" w:rsidRDefault="000A42DA">
      <w:pPr>
        <w:tabs>
          <w:tab w:val="left" w:pos="1140"/>
          <w:tab w:val="left" w:pos="1800"/>
        </w:tabs>
        <w:snapToGrid w:val="0"/>
        <w:spacing w:line="580" w:lineRule="exact"/>
        <w:outlineLvl w:val="1"/>
        <w:rPr>
          <w:rFonts w:ascii="方正小标宋_GBK" w:eastAsia="方正小标宋_GBK" w:hAnsi="方正小标宋_GBK" w:cs="方正小标宋_GBK" w:hint="eastAsia"/>
          <w:bCs/>
          <w:color w:val="000000"/>
          <w:sz w:val="32"/>
          <w:szCs w:val="32"/>
        </w:rPr>
      </w:pPr>
      <w:bookmarkStart w:id="0" w:name="_Hlk76562341"/>
      <w:bookmarkStart w:id="1" w:name="_Hlk76562473"/>
      <w:r>
        <w:rPr>
          <w:rFonts w:ascii="黑体" w:eastAsia="黑体" w:hAnsi="黑体" w:cs="黑体" w:hint="eastAsia"/>
          <w:bCs/>
          <w:color w:val="000000"/>
          <w:sz w:val="32"/>
        </w:rPr>
        <w:t xml:space="preserve">附件3-2   </w:t>
      </w:r>
    </w:p>
    <w:p w14:paraId="01BE3FA7" w14:textId="77777777" w:rsidR="000A42DA" w:rsidRDefault="000A42DA">
      <w:pPr>
        <w:ind w:firstLine="720"/>
        <w:jc w:val="center"/>
        <w:rPr>
          <w:sz w:val="32"/>
        </w:rPr>
      </w:pPr>
      <w:r>
        <w:rPr>
          <w:sz w:val="32"/>
        </w:rPr>
        <w:pict w14:anchorId="07C2DC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31" type="#_x0000_t75" alt="未标题-1-01" style="position:absolute;left:0;text-align:left;margin-left:-.4pt;margin-top:.35pt;width:1in;height:41.25pt;z-index:2">
            <v:imagedata r:id="rId7" o:title="未标题-1-01"/>
            <w10:wrap type="square"/>
          </v:shape>
        </w:pict>
      </w:r>
      <w:r>
        <w:rPr>
          <w:sz w:val="32"/>
        </w:rPr>
        <w:pict w14:anchorId="599ABEF5">
          <v:shape id="图片 5" o:spid="_x0000_s1032" type="#_x0000_t75" alt="95598（白底）-01" style="position:absolute;left:0;text-align:left;margin-left:383.6pt;margin-top:.35pt;width:69.75pt;height:25.5pt;z-index:1">
            <v:imagedata r:id="rId8" o:title="95598（白底）-01"/>
            <w10:wrap type="square"/>
          </v:shape>
        </w:pict>
      </w:r>
      <w:r>
        <w:rPr>
          <w:rFonts w:hint="eastAsia"/>
          <w:sz w:val="32"/>
        </w:rPr>
        <w:t>低压非居民用电登记表</w:t>
      </w:r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7"/>
        <w:gridCol w:w="21"/>
        <w:gridCol w:w="1246"/>
        <w:gridCol w:w="755"/>
        <w:gridCol w:w="530"/>
        <w:gridCol w:w="676"/>
        <w:gridCol w:w="32"/>
        <w:gridCol w:w="6"/>
        <w:gridCol w:w="218"/>
        <w:gridCol w:w="164"/>
        <w:gridCol w:w="93"/>
        <w:gridCol w:w="256"/>
        <w:gridCol w:w="72"/>
        <w:gridCol w:w="44"/>
        <w:gridCol w:w="141"/>
        <w:gridCol w:w="69"/>
        <w:gridCol w:w="167"/>
        <w:gridCol w:w="21"/>
        <w:gridCol w:w="24"/>
        <w:gridCol w:w="232"/>
        <w:gridCol w:w="144"/>
        <w:gridCol w:w="113"/>
        <w:gridCol w:w="78"/>
        <w:gridCol w:w="178"/>
        <w:gridCol w:w="52"/>
        <w:gridCol w:w="93"/>
        <w:gridCol w:w="112"/>
        <w:gridCol w:w="216"/>
        <w:gridCol w:w="41"/>
        <w:gridCol w:w="256"/>
        <w:gridCol w:w="124"/>
        <w:gridCol w:w="133"/>
        <w:gridCol w:w="256"/>
        <w:gridCol w:w="32"/>
        <w:gridCol w:w="225"/>
        <w:gridCol w:w="196"/>
        <w:gridCol w:w="61"/>
        <w:gridCol w:w="256"/>
        <w:gridCol w:w="104"/>
        <w:gridCol w:w="153"/>
        <w:gridCol w:w="274"/>
      </w:tblGrid>
      <w:tr w:rsidR="000A42DA" w14:paraId="67BDC9A9" w14:textId="77777777">
        <w:trPr>
          <w:trHeight w:hRule="exact" w:val="567"/>
          <w:jc w:val="center"/>
        </w:trPr>
        <w:tc>
          <w:tcPr>
            <w:tcW w:w="9101" w:type="dxa"/>
            <w:gridSpan w:val="41"/>
            <w:shd w:val="clear" w:color="auto" w:fill="F2F2F2"/>
            <w:vAlign w:val="center"/>
          </w:tcPr>
          <w:p w14:paraId="7A9CADA0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594896B5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76EE56F2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3245" w:type="dxa"/>
            <w:gridSpan w:val="6"/>
            <w:vAlign w:val="center"/>
          </w:tcPr>
          <w:p w14:paraId="308A7A1A" w14:textId="75255406" w:rsidR="000A42DA" w:rsidRDefault="003E323B">
            <w:pPr>
              <w:jc w:val="left"/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张三</w:t>
            </w:r>
          </w:p>
        </w:tc>
        <w:tc>
          <w:tcPr>
            <w:tcW w:w="847" w:type="dxa"/>
            <w:gridSpan w:val="6"/>
            <w:vAlign w:val="center"/>
          </w:tcPr>
          <w:p w14:paraId="4B7AF868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户 号</w:t>
            </w:r>
          </w:p>
        </w:tc>
        <w:tc>
          <w:tcPr>
            <w:tcW w:w="1312" w:type="dxa"/>
            <w:gridSpan w:val="12"/>
            <w:vAlign w:val="center"/>
          </w:tcPr>
          <w:p w14:paraId="47989A21" w14:textId="49B07CF9" w:rsidR="000A42DA" w:rsidRDefault="003E323B">
            <w:pPr>
              <w:jc w:val="left"/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1234</w:t>
            </w:r>
          </w:p>
        </w:tc>
        <w:tc>
          <w:tcPr>
            <w:tcW w:w="2439" w:type="dxa"/>
            <w:gridSpan w:val="15"/>
            <w:vMerge w:val="restart"/>
            <w:vAlign w:val="center"/>
          </w:tcPr>
          <w:p w14:paraId="445DB07D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（档案标识二维码、系统自动生成）</w:t>
            </w:r>
          </w:p>
        </w:tc>
      </w:tr>
      <w:tr w:rsidR="000A42DA" w14:paraId="0289DCEE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50CA7BCA" w14:textId="77777777" w:rsidR="000A42DA" w:rsidRDefault="000A42DA">
            <w:pPr>
              <w:jc w:val="center"/>
              <w:rPr>
                <w:rFonts w:ascii="宋体" w:hAnsi="宋体"/>
                <w:color w:val="000000"/>
                <w:kern w:val="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（证件名称）</w:t>
            </w:r>
          </w:p>
        </w:tc>
        <w:tc>
          <w:tcPr>
            <w:tcW w:w="5404" w:type="dxa"/>
            <w:gridSpan w:val="24"/>
            <w:vAlign w:val="center"/>
          </w:tcPr>
          <w:p w14:paraId="02FBCCA7" w14:textId="77777777" w:rsidR="000A42DA" w:rsidRDefault="000A42DA">
            <w:pPr>
              <w:jc w:val="center"/>
              <w:rPr>
                <w:rFonts w:ascii="宋体" w:hAnsi="宋体"/>
                <w:color w:val="000000"/>
                <w:kern w:val="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（证件号码）</w:t>
            </w:r>
          </w:p>
        </w:tc>
        <w:tc>
          <w:tcPr>
            <w:tcW w:w="2439" w:type="dxa"/>
            <w:gridSpan w:val="15"/>
            <w:vMerge/>
            <w:vAlign w:val="center"/>
          </w:tcPr>
          <w:p w14:paraId="10E6D519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7CD85F1C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7DED4D74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用电地址</w:t>
            </w:r>
          </w:p>
        </w:tc>
        <w:tc>
          <w:tcPr>
            <w:tcW w:w="5404" w:type="dxa"/>
            <w:gridSpan w:val="24"/>
            <w:vAlign w:val="center"/>
          </w:tcPr>
          <w:p w14:paraId="13C167C9" w14:textId="7168A303" w:rsidR="000A42DA" w:rsidRDefault="003E323B">
            <w:pPr>
              <w:jc w:val="left"/>
              <w:rPr>
                <w:rFonts w:ascii="宋体" w:hAnsi="宋体" w:hint="eastAsia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美食路666号</w:t>
            </w:r>
          </w:p>
        </w:tc>
        <w:tc>
          <w:tcPr>
            <w:tcW w:w="2439" w:type="dxa"/>
            <w:gridSpan w:val="15"/>
            <w:vMerge/>
            <w:vAlign w:val="center"/>
          </w:tcPr>
          <w:p w14:paraId="7DB7522C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50C635C8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13C5C291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通信地址</w:t>
            </w:r>
          </w:p>
        </w:tc>
        <w:tc>
          <w:tcPr>
            <w:tcW w:w="3239" w:type="dxa"/>
            <w:gridSpan w:val="5"/>
            <w:vAlign w:val="center"/>
          </w:tcPr>
          <w:p w14:paraId="24C5DEDD" w14:textId="5618D62A" w:rsidR="000A42DA" w:rsidRDefault="003E323B">
            <w:pPr>
              <w:jc w:val="left"/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美食路666号</w:t>
            </w:r>
          </w:p>
        </w:tc>
        <w:tc>
          <w:tcPr>
            <w:tcW w:w="853" w:type="dxa"/>
            <w:gridSpan w:val="7"/>
            <w:vAlign w:val="center"/>
          </w:tcPr>
          <w:p w14:paraId="560381E0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邮编</w:t>
            </w:r>
          </w:p>
        </w:tc>
        <w:tc>
          <w:tcPr>
            <w:tcW w:w="1312" w:type="dxa"/>
            <w:gridSpan w:val="12"/>
            <w:vAlign w:val="center"/>
          </w:tcPr>
          <w:p w14:paraId="5F9A540D" w14:textId="1C45F615" w:rsidR="000A42DA" w:rsidRDefault="003E323B">
            <w:pPr>
              <w:jc w:val="left"/>
              <w:rPr>
                <w:rFonts w:ascii="宋体" w:hAnsi="宋体"/>
                <w:color w:val="000000"/>
                <w:kern w:val="0"/>
                <w:sz w:val="20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888888</w:t>
            </w:r>
          </w:p>
        </w:tc>
        <w:tc>
          <w:tcPr>
            <w:tcW w:w="2439" w:type="dxa"/>
            <w:gridSpan w:val="15"/>
            <w:vMerge/>
            <w:vAlign w:val="center"/>
          </w:tcPr>
          <w:p w14:paraId="3E976338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2BF25E06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5F0A1CB6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电子邮箱</w:t>
            </w:r>
          </w:p>
        </w:tc>
        <w:tc>
          <w:tcPr>
            <w:tcW w:w="5404" w:type="dxa"/>
            <w:gridSpan w:val="24"/>
            <w:vAlign w:val="center"/>
          </w:tcPr>
          <w:p w14:paraId="21FC50E7" w14:textId="3706A7A3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/>
                <w:color w:val="000000"/>
                <w:sz w:val="24"/>
              </w:rPr>
              <w:t>Z</w:t>
            </w:r>
            <w:r>
              <w:rPr>
                <w:rFonts w:ascii="宋体" w:hAnsi="宋体" w:hint="eastAsia"/>
                <w:color w:val="000000"/>
                <w:sz w:val="24"/>
              </w:rPr>
              <w:t>hangsan</w:t>
            </w:r>
            <w:r>
              <w:rPr>
                <w:rFonts w:ascii="宋体" w:hAnsi="宋体"/>
                <w:color w:val="000000"/>
                <w:sz w:val="24"/>
              </w:rPr>
              <w:t>@customer.com</w:t>
            </w:r>
          </w:p>
        </w:tc>
        <w:tc>
          <w:tcPr>
            <w:tcW w:w="2439" w:type="dxa"/>
            <w:gridSpan w:val="15"/>
            <w:vMerge/>
            <w:vAlign w:val="center"/>
          </w:tcPr>
          <w:p w14:paraId="67B87F23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1AB6D109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0C0DCCC5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法人代表</w:t>
            </w:r>
          </w:p>
        </w:tc>
        <w:tc>
          <w:tcPr>
            <w:tcW w:w="2001" w:type="dxa"/>
            <w:gridSpan w:val="2"/>
            <w:vAlign w:val="center"/>
          </w:tcPr>
          <w:p w14:paraId="08756B13" w14:textId="2493E3F5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1206" w:type="dxa"/>
            <w:gridSpan w:val="2"/>
            <w:vAlign w:val="center"/>
          </w:tcPr>
          <w:p w14:paraId="1B9972A6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身份证号</w:t>
            </w:r>
          </w:p>
        </w:tc>
        <w:tc>
          <w:tcPr>
            <w:tcW w:w="256" w:type="dxa"/>
            <w:gridSpan w:val="3"/>
          </w:tcPr>
          <w:p w14:paraId="68D00D5D" w14:textId="1044DE1E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2"/>
          </w:tcPr>
          <w:p w14:paraId="109D986E" w14:textId="3D09DB86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6" w:type="dxa"/>
          </w:tcPr>
          <w:p w14:paraId="08ED802B" w14:textId="3E37671E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3"/>
          </w:tcPr>
          <w:p w14:paraId="1A5A9AAF" w14:textId="6E7BAFA7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7" w:type="dxa"/>
            <w:gridSpan w:val="3"/>
          </w:tcPr>
          <w:p w14:paraId="20ECF3BB" w14:textId="1A0E9DFE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6" w:type="dxa"/>
            <w:gridSpan w:val="2"/>
          </w:tcPr>
          <w:p w14:paraId="3D4F23B3" w14:textId="3DCFEAB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7" w:type="dxa"/>
            <w:gridSpan w:val="2"/>
          </w:tcPr>
          <w:p w14:paraId="201970E8" w14:textId="29A8773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6" w:type="dxa"/>
            <w:gridSpan w:val="2"/>
          </w:tcPr>
          <w:p w14:paraId="0B0D36D2" w14:textId="3EF294FB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7" w:type="dxa"/>
            <w:gridSpan w:val="3"/>
          </w:tcPr>
          <w:p w14:paraId="14FCD528" w14:textId="7B4A41C3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7" w:type="dxa"/>
            <w:gridSpan w:val="2"/>
          </w:tcPr>
          <w:p w14:paraId="428A2238" w14:textId="6AC9DB36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256" w:type="dxa"/>
          </w:tcPr>
          <w:p w14:paraId="484F8B25" w14:textId="5CEB8CBE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7" w:type="dxa"/>
            <w:gridSpan w:val="2"/>
          </w:tcPr>
          <w:p w14:paraId="2E99EB40" w14:textId="5383450A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256" w:type="dxa"/>
          </w:tcPr>
          <w:p w14:paraId="61E2C3CD" w14:textId="6DFC7FA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7" w:type="dxa"/>
            <w:gridSpan w:val="2"/>
          </w:tcPr>
          <w:p w14:paraId="537E693C" w14:textId="0ABAF10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257" w:type="dxa"/>
            <w:gridSpan w:val="2"/>
          </w:tcPr>
          <w:p w14:paraId="339813DD" w14:textId="40BD8A03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6" w:type="dxa"/>
          </w:tcPr>
          <w:p w14:paraId="6C3EE2CB" w14:textId="42646138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2"/>
          </w:tcPr>
          <w:p w14:paraId="438F79F6" w14:textId="1FF269C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74" w:type="dxa"/>
          </w:tcPr>
          <w:p w14:paraId="7246A1B7" w14:textId="31D1A9C0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</w:tr>
      <w:tr w:rsidR="000A42DA" w14:paraId="176FCD0C" w14:textId="77777777">
        <w:trPr>
          <w:trHeight w:hRule="exact" w:val="397"/>
          <w:jc w:val="center"/>
        </w:trPr>
        <w:tc>
          <w:tcPr>
            <w:tcW w:w="1258" w:type="dxa"/>
            <w:gridSpan w:val="2"/>
            <w:vAlign w:val="center"/>
          </w:tcPr>
          <w:p w14:paraId="727DFAF1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固定电话</w:t>
            </w:r>
          </w:p>
        </w:tc>
        <w:tc>
          <w:tcPr>
            <w:tcW w:w="2001" w:type="dxa"/>
            <w:gridSpan w:val="2"/>
            <w:vAlign w:val="center"/>
          </w:tcPr>
          <w:p w14:paraId="6610E3FD" w14:textId="2CDA7C8A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029-888666</w:t>
            </w:r>
          </w:p>
        </w:tc>
        <w:tc>
          <w:tcPr>
            <w:tcW w:w="1206" w:type="dxa"/>
            <w:gridSpan w:val="2"/>
            <w:vAlign w:val="center"/>
          </w:tcPr>
          <w:p w14:paraId="3107453E" w14:textId="77777777" w:rsidR="000A42DA" w:rsidRDefault="000A42DA"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  <w:tc>
          <w:tcPr>
            <w:tcW w:w="420" w:type="dxa"/>
            <w:gridSpan w:val="4"/>
          </w:tcPr>
          <w:p w14:paraId="7EF81750" w14:textId="54E8837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1" w:type="dxa"/>
            <w:gridSpan w:val="3"/>
          </w:tcPr>
          <w:p w14:paraId="0EA35652" w14:textId="77092594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4"/>
          </w:tcPr>
          <w:p w14:paraId="2B333DD0" w14:textId="34F3906F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1" w:type="dxa"/>
            <w:gridSpan w:val="4"/>
          </w:tcPr>
          <w:p w14:paraId="67D72CFA" w14:textId="7EF8BAE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21" w:type="dxa"/>
            <w:gridSpan w:val="4"/>
          </w:tcPr>
          <w:p w14:paraId="44E5598C" w14:textId="272816A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1" w:type="dxa"/>
            <w:gridSpan w:val="3"/>
          </w:tcPr>
          <w:p w14:paraId="2DA92AD3" w14:textId="47FAB8FF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1" w:type="dxa"/>
            <w:gridSpan w:val="3"/>
          </w:tcPr>
          <w:p w14:paraId="4DDCA7C2" w14:textId="7897F9C8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1" w:type="dxa"/>
            <w:gridSpan w:val="3"/>
          </w:tcPr>
          <w:p w14:paraId="251CA5C7" w14:textId="7956641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421" w:type="dxa"/>
            <w:gridSpan w:val="2"/>
          </w:tcPr>
          <w:p w14:paraId="57109723" w14:textId="024BB37C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3"/>
          </w:tcPr>
          <w:p w14:paraId="3282FD5F" w14:textId="2D3154C5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7" w:type="dxa"/>
            <w:gridSpan w:val="2"/>
          </w:tcPr>
          <w:p w14:paraId="663EEF50" w14:textId="588DD04D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</w:tr>
      <w:tr w:rsidR="000A42DA" w14:paraId="7A497CF6" w14:textId="77777777">
        <w:trPr>
          <w:trHeight w:hRule="exact" w:val="567"/>
          <w:jc w:val="center"/>
        </w:trPr>
        <w:tc>
          <w:tcPr>
            <w:tcW w:w="9101" w:type="dxa"/>
            <w:gridSpan w:val="41"/>
            <w:shd w:val="clear" w:color="auto" w:fill="F2F2F2"/>
            <w:vAlign w:val="center"/>
          </w:tcPr>
          <w:p w14:paraId="3719F7F0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b/>
                <w:color w:val="000000"/>
                <w:sz w:val="28"/>
              </w:rPr>
              <w:t>经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办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22E09CFD" w14:textId="77777777">
        <w:trPr>
          <w:trHeight w:hRule="exact" w:val="408"/>
          <w:jc w:val="center"/>
        </w:trPr>
        <w:tc>
          <w:tcPr>
            <w:tcW w:w="1258" w:type="dxa"/>
            <w:gridSpan w:val="2"/>
            <w:vAlign w:val="center"/>
          </w:tcPr>
          <w:p w14:paraId="704BF435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经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办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人</w:t>
            </w:r>
          </w:p>
        </w:tc>
        <w:tc>
          <w:tcPr>
            <w:tcW w:w="2001" w:type="dxa"/>
            <w:gridSpan w:val="2"/>
            <w:vAlign w:val="center"/>
          </w:tcPr>
          <w:p w14:paraId="2CE4856C" w14:textId="5871924B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李四</w:t>
            </w:r>
          </w:p>
        </w:tc>
        <w:tc>
          <w:tcPr>
            <w:tcW w:w="1206" w:type="dxa"/>
            <w:gridSpan w:val="2"/>
            <w:vAlign w:val="center"/>
          </w:tcPr>
          <w:p w14:paraId="55DF56ED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身份证号</w:t>
            </w:r>
          </w:p>
        </w:tc>
        <w:tc>
          <w:tcPr>
            <w:tcW w:w="256" w:type="dxa"/>
            <w:gridSpan w:val="3"/>
          </w:tcPr>
          <w:p w14:paraId="7416A201" w14:textId="18061CF8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2"/>
          </w:tcPr>
          <w:p w14:paraId="2351ED63" w14:textId="3D9201C7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6" w:type="dxa"/>
          </w:tcPr>
          <w:p w14:paraId="190CAD88" w14:textId="255B052A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3"/>
          </w:tcPr>
          <w:p w14:paraId="166A0796" w14:textId="2FE1D5E1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7" w:type="dxa"/>
            <w:gridSpan w:val="3"/>
          </w:tcPr>
          <w:p w14:paraId="7CB1BC69" w14:textId="05D6E65E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6" w:type="dxa"/>
            <w:gridSpan w:val="2"/>
          </w:tcPr>
          <w:p w14:paraId="49960DD1" w14:textId="406ED3B8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57" w:type="dxa"/>
            <w:gridSpan w:val="2"/>
          </w:tcPr>
          <w:p w14:paraId="1C9CE691" w14:textId="4BF7114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6" w:type="dxa"/>
            <w:gridSpan w:val="2"/>
          </w:tcPr>
          <w:p w14:paraId="4A4601C5" w14:textId="27488771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7" w:type="dxa"/>
            <w:gridSpan w:val="3"/>
          </w:tcPr>
          <w:p w14:paraId="7ABECC23" w14:textId="34F6E51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9</w:t>
            </w:r>
          </w:p>
        </w:tc>
        <w:tc>
          <w:tcPr>
            <w:tcW w:w="257" w:type="dxa"/>
            <w:gridSpan w:val="2"/>
          </w:tcPr>
          <w:p w14:paraId="04AA584C" w14:textId="1B8798E1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256" w:type="dxa"/>
          </w:tcPr>
          <w:p w14:paraId="160A1F92" w14:textId="7B969F85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7" w:type="dxa"/>
            <w:gridSpan w:val="2"/>
          </w:tcPr>
          <w:p w14:paraId="1D69F437" w14:textId="5C72A53B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6" w:type="dxa"/>
          </w:tcPr>
          <w:p w14:paraId="04CAA319" w14:textId="3539A246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</w:t>
            </w:r>
          </w:p>
        </w:tc>
        <w:tc>
          <w:tcPr>
            <w:tcW w:w="257" w:type="dxa"/>
            <w:gridSpan w:val="2"/>
          </w:tcPr>
          <w:p w14:paraId="6CDFA3A3" w14:textId="0120340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257" w:type="dxa"/>
            <w:gridSpan w:val="2"/>
          </w:tcPr>
          <w:p w14:paraId="5A958ED6" w14:textId="1D1CA3D6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256" w:type="dxa"/>
          </w:tcPr>
          <w:p w14:paraId="369593DD" w14:textId="4B78DE50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257" w:type="dxa"/>
            <w:gridSpan w:val="2"/>
          </w:tcPr>
          <w:p w14:paraId="2356633F" w14:textId="76F580DF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274" w:type="dxa"/>
          </w:tcPr>
          <w:p w14:paraId="442A392F" w14:textId="435DE033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</w:tr>
      <w:tr w:rsidR="000A42DA" w14:paraId="45D13EA4" w14:textId="77777777">
        <w:trPr>
          <w:trHeight w:hRule="exact" w:val="408"/>
          <w:jc w:val="center"/>
        </w:trPr>
        <w:tc>
          <w:tcPr>
            <w:tcW w:w="1258" w:type="dxa"/>
            <w:gridSpan w:val="2"/>
            <w:vAlign w:val="center"/>
          </w:tcPr>
          <w:p w14:paraId="1DF35261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固定电话</w:t>
            </w:r>
          </w:p>
        </w:tc>
        <w:tc>
          <w:tcPr>
            <w:tcW w:w="2001" w:type="dxa"/>
            <w:gridSpan w:val="2"/>
            <w:vAlign w:val="center"/>
          </w:tcPr>
          <w:p w14:paraId="1AAC1D1F" w14:textId="023A8EB9" w:rsidR="000A42DA" w:rsidRDefault="003E323B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029-886477</w:t>
            </w:r>
          </w:p>
        </w:tc>
        <w:tc>
          <w:tcPr>
            <w:tcW w:w="1206" w:type="dxa"/>
            <w:gridSpan w:val="2"/>
            <w:vAlign w:val="center"/>
          </w:tcPr>
          <w:p w14:paraId="57E5E57C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移动电话</w:t>
            </w:r>
          </w:p>
        </w:tc>
        <w:tc>
          <w:tcPr>
            <w:tcW w:w="420" w:type="dxa"/>
            <w:gridSpan w:val="4"/>
            <w:vAlign w:val="center"/>
          </w:tcPr>
          <w:p w14:paraId="29A19ADE" w14:textId="1B82138C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  <w:tc>
          <w:tcPr>
            <w:tcW w:w="421" w:type="dxa"/>
            <w:gridSpan w:val="3"/>
            <w:vAlign w:val="center"/>
          </w:tcPr>
          <w:p w14:paraId="37BF01CD" w14:textId="683493A5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4"/>
            <w:vAlign w:val="center"/>
          </w:tcPr>
          <w:p w14:paraId="35B4F66E" w14:textId="441111D2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7</w:t>
            </w:r>
          </w:p>
        </w:tc>
        <w:tc>
          <w:tcPr>
            <w:tcW w:w="421" w:type="dxa"/>
            <w:gridSpan w:val="4"/>
            <w:vAlign w:val="center"/>
          </w:tcPr>
          <w:p w14:paraId="7A5EB572" w14:textId="5DE58499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</w:p>
        </w:tc>
        <w:tc>
          <w:tcPr>
            <w:tcW w:w="421" w:type="dxa"/>
            <w:gridSpan w:val="4"/>
            <w:vAlign w:val="center"/>
          </w:tcPr>
          <w:p w14:paraId="1E63CE4D" w14:textId="491CBD38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5</w:t>
            </w:r>
          </w:p>
        </w:tc>
        <w:tc>
          <w:tcPr>
            <w:tcW w:w="421" w:type="dxa"/>
            <w:gridSpan w:val="3"/>
            <w:vAlign w:val="center"/>
          </w:tcPr>
          <w:p w14:paraId="75EE2B6C" w14:textId="6E93ECCD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</w:p>
        </w:tc>
        <w:tc>
          <w:tcPr>
            <w:tcW w:w="421" w:type="dxa"/>
            <w:gridSpan w:val="3"/>
            <w:vAlign w:val="center"/>
          </w:tcPr>
          <w:p w14:paraId="4D04CB10" w14:textId="3BF05E0C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8</w:t>
            </w:r>
          </w:p>
        </w:tc>
        <w:tc>
          <w:tcPr>
            <w:tcW w:w="421" w:type="dxa"/>
            <w:gridSpan w:val="3"/>
            <w:vAlign w:val="center"/>
          </w:tcPr>
          <w:p w14:paraId="4BEF1654" w14:textId="2DDD77A3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421" w:type="dxa"/>
            <w:gridSpan w:val="2"/>
            <w:vAlign w:val="center"/>
          </w:tcPr>
          <w:p w14:paraId="2E387579" w14:textId="244369B4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6</w:t>
            </w:r>
          </w:p>
        </w:tc>
        <w:tc>
          <w:tcPr>
            <w:tcW w:w="421" w:type="dxa"/>
            <w:gridSpan w:val="3"/>
            <w:vAlign w:val="center"/>
          </w:tcPr>
          <w:p w14:paraId="46FF7E72" w14:textId="493AEECA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4</w:t>
            </w:r>
          </w:p>
        </w:tc>
        <w:tc>
          <w:tcPr>
            <w:tcW w:w="427" w:type="dxa"/>
            <w:gridSpan w:val="2"/>
            <w:vAlign w:val="center"/>
          </w:tcPr>
          <w:p w14:paraId="52A2ACEF" w14:textId="74E79166" w:rsidR="000A42DA" w:rsidRDefault="003E323B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</w:p>
        </w:tc>
      </w:tr>
      <w:tr w:rsidR="000A42DA" w14:paraId="1371C75E" w14:textId="77777777">
        <w:trPr>
          <w:trHeight w:hRule="exact" w:val="567"/>
          <w:jc w:val="center"/>
        </w:trPr>
        <w:tc>
          <w:tcPr>
            <w:tcW w:w="9101" w:type="dxa"/>
            <w:gridSpan w:val="41"/>
            <w:shd w:val="clear" w:color="auto" w:fill="F2F2F2"/>
            <w:vAlign w:val="center"/>
          </w:tcPr>
          <w:p w14:paraId="075CF00D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申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事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项</w:t>
            </w:r>
          </w:p>
        </w:tc>
      </w:tr>
      <w:tr w:rsidR="000A42DA" w14:paraId="09C13A74" w14:textId="77777777">
        <w:trPr>
          <w:trHeight w:hRule="exact" w:val="397"/>
          <w:jc w:val="center"/>
        </w:trPr>
        <w:tc>
          <w:tcPr>
            <w:tcW w:w="1237" w:type="dxa"/>
            <w:vAlign w:val="center"/>
          </w:tcPr>
          <w:p w14:paraId="0EFA0DCF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4"/>
              </w:rPr>
              <w:t>业务类型</w:t>
            </w:r>
          </w:p>
        </w:tc>
        <w:tc>
          <w:tcPr>
            <w:tcW w:w="7864" w:type="dxa"/>
            <w:gridSpan w:val="40"/>
            <w:vAlign w:val="center"/>
          </w:tcPr>
          <w:p w14:paraId="29F07B91" w14:textId="77777777" w:rsidR="000A42DA" w:rsidRDefault="000A42DA">
            <w:pPr>
              <w:jc w:val="left"/>
              <w:rPr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新装□        增容□       临时用电□</w:t>
            </w:r>
          </w:p>
        </w:tc>
      </w:tr>
      <w:tr w:rsidR="000A42DA" w14:paraId="023ED1FF" w14:textId="77777777">
        <w:trPr>
          <w:trHeight w:hRule="exact" w:val="397"/>
          <w:jc w:val="center"/>
        </w:trPr>
        <w:tc>
          <w:tcPr>
            <w:tcW w:w="1237" w:type="dxa"/>
            <w:vAlign w:val="center"/>
          </w:tcPr>
          <w:p w14:paraId="54EC2046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color w:val="000000"/>
                <w:sz w:val="24"/>
              </w:rPr>
              <w:t>申请容量</w:t>
            </w:r>
          </w:p>
        </w:tc>
        <w:tc>
          <w:tcPr>
            <w:tcW w:w="3260" w:type="dxa"/>
            <w:gridSpan w:val="6"/>
            <w:vAlign w:val="center"/>
          </w:tcPr>
          <w:p w14:paraId="019EF6C0" w14:textId="15EF5762" w:rsidR="000A42DA" w:rsidRDefault="003E323B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2200kw</w:t>
            </w:r>
            <w:r w:rsidR="000A42DA">
              <w:rPr>
                <w:rFonts w:hint="eastAsia"/>
                <w:color w:val="000000"/>
                <w:sz w:val="24"/>
              </w:rPr>
              <w:t xml:space="preserve">                 </w:t>
            </w:r>
          </w:p>
        </w:tc>
        <w:tc>
          <w:tcPr>
            <w:tcW w:w="1275" w:type="dxa"/>
            <w:gridSpan w:val="12"/>
            <w:vAlign w:val="center"/>
          </w:tcPr>
          <w:p w14:paraId="4A6CC4A5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供电方式</w:t>
            </w:r>
          </w:p>
        </w:tc>
        <w:tc>
          <w:tcPr>
            <w:tcW w:w="3329" w:type="dxa"/>
            <w:gridSpan w:val="22"/>
            <w:vAlign w:val="center"/>
          </w:tcPr>
          <w:p w14:paraId="49C0BDD1" w14:textId="5911DFFD" w:rsidR="000A42DA" w:rsidRDefault="003E323B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0</w:t>
            </w:r>
            <w:r>
              <w:rPr>
                <w:color w:val="000000"/>
                <w:sz w:val="24"/>
              </w:rPr>
              <w:t>1</w:t>
            </w:r>
          </w:p>
        </w:tc>
      </w:tr>
      <w:tr w:rsidR="000A42DA" w14:paraId="0B2502EF" w14:textId="77777777">
        <w:trPr>
          <w:trHeight w:hRule="exact" w:val="397"/>
          <w:jc w:val="center"/>
        </w:trPr>
        <w:tc>
          <w:tcPr>
            <w:tcW w:w="2504" w:type="dxa"/>
            <w:gridSpan w:val="3"/>
            <w:vAlign w:val="center"/>
          </w:tcPr>
          <w:p w14:paraId="3F0AD9A9" w14:textId="77777777" w:rsidR="000A42DA" w:rsidRDefault="000A42DA">
            <w:pPr>
              <w:ind w:firstLineChars="50" w:firstLine="12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需要增值税发票</w:t>
            </w:r>
          </w:p>
        </w:tc>
        <w:tc>
          <w:tcPr>
            <w:tcW w:w="6597" w:type="dxa"/>
            <w:gridSpan w:val="38"/>
            <w:vAlign w:val="center"/>
          </w:tcPr>
          <w:p w14:paraId="1E4D00D1" w14:textId="77777777" w:rsidR="000A42DA" w:rsidRDefault="000A42DA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ascii="宋体" w:hAnsi="宋体" w:hint="eastAsia"/>
                <w:color w:val="000000"/>
                <w:sz w:val="24"/>
              </w:rPr>
              <w:t>□   否□</w:t>
            </w:r>
          </w:p>
        </w:tc>
      </w:tr>
      <w:tr w:rsidR="000A42DA" w14:paraId="5BAA7A35" w14:textId="77777777">
        <w:trPr>
          <w:trHeight w:hRule="exact" w:val="397"/>
          <w:jc w:val="center"/>
        </w:trPr>
        <w:tc>
          <w:tcPr>
            <w:tcW w:w="1237" w:type="dxa"/>
            <w:vMerge w:val="restart"/>
            <w:vAlign w:val="center"/>
          </w:tcPr>
          <w:p w14:paraId="25EE365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增值税</w:t>
            </w:r>
          </w:p>
          <w:p w14:paraId="3EA82F5A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发票资料</w:t>
            </w:r>
          </w:p>
        </w:tc>
        <w:tc>
          <w:tcPr>
            <w:tcW w:w="2552" w:type="dxa"/>
            <w:gridSpan w:val="4"/>
            <w:vAlign w:val="center"/>
          </w:tcPr>
          <w:p w14:paraId="552D77EB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增值税户名</w:t>
            </w:r>
          </w:p>
        </w:tc>
        <w:tc>
          <w:tcPr>
            <w:tcW w:w="2550" w:type="dxa"/>
            <w:gridSpan w:val="18"/>
            <w:vAlign w:val="center"/>
          </w:tcPr>
          <w:p w14:paraId="4C5E659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纳税地址</w:t>
            </w:r>
          </w:p>
        </w:tc>
        <w:tc>
          <w:tcPr>
            <w:tcW w:w="2762" w:type="dxa"/>
            <w:gridSpan w:val="18"/>
            <w:vAlign w:val="center"/>
          </w:tcPr>
          <w:p w14:paraId="5C6CF972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联系电话</w:t>
            </w:r>
          </w:p>
        </w:tc>
      </w:tr>
      <w:tr w:rsidR="000A42DA" w14:paraId="5DF314C4" w14:textId="77777777">
        <w:trPr>
          <w:trHeight w:hRule="exact" w:val="397"/>
          <w:jc w:val="center"/>
        </w:trPr>
        <w:tc>
          <w:tcPr>
            <w:tcW w:w="1237" w:type="dxa"/>
            <w:vMerge/>
            <w:vAlign w:val="center"/>
          </w:tcPr>
          <w:p w14:paraId="361F1D65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2552" w:type="dxa"/>
            <w:gridSpan w:val="4"/>
            <w:vAlign w:val="center"/>
          </w:tcPr>
          <w:p w14:paraId="62B772DF" w14:textId="078EDD71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白芸</w:t>
            </w:r>
          </w:p>
        </w:tc>
        <w:tc>
          <w:tcPr>
            <w:tcW w:w="2550" w:type="dxa"/>
            <w:gridSpan w:val="18"/>
            <w:vAlign w:val="center"/>
          </w:tcPr>
          <w:p w14:paraId="32BEC448" w14:textId="2E9021BF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吃喝广场</w:t>
            </w:r>
          </w:p>
        </w:tc>
        <w:tc>
          <w:tcPr>
            <w:tcW w:w="2762" w:type="dxa"/>
            <w:gridSpan w:val="18"/>
            <w:vAlign w:val="center"/>
          </w:tcPr>
          <w:p w14:paraId="5B7CCDE1" w14:textId="666BDBF9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13529375678</w:t>
            </w:r>
          </w:p>
        </w:tc>
      </w:tr>
      <w:tr w:rsidR="000A42DA" w14:paraId="0E0CFB60" w14:textId="77777777">
        <w:trPr>
          <w:trHeight w:hRule="exact" w:val="397"/>
          <w:jc w:val="center"/>
        </w:trPr>
        <w:tc>
          <w:tcPr>
            <w:tcW w:w="1237" w:type="dxa"/>
            <w:vMerge/>
            <w:vAlign w:val="center"/>
          </w:tcPr>
          <w:p w14:paraId="51708FD9" w14:textId="77777777" w:rsidR="000A42DA" w:rsidRDefault="000A42DA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color w:val="000000"/>
                <w:sz w:val="24"/>
              </w:rPr>
            </w:pPr>
          </w:p>
        </w:tc>
        <w:tc>
          <w:tcPr>
            <w:tcW w:w="2552" w:type="dxa"/>
            <w:gridSpan w:val="4"/>
            <w:vAlign w:val="center"/>
          </w:tcPr>
          <w:p w14:paraId="664B6035" w14:textId="77777777" w:rsidR="000A42DA" w:rsidRDefault="000A42DA">
            <w:pPr>
              <w:autoSpaceDE w:val="0"/>
              <w:autoSpaceDN w:val="0"/>
              <w:adjustRightInd w:val="0"/>
              <w:spacing w:line="240" w:lineRule="exact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纳税证号</w:t>
            </w:r>
          </w:p>
        </w:tc>
        <w:tc>
          <w:tcPr>
            <w:tcW w:w="2550" w:type="dxa"/>
            <w:gridSpan w:val="18"/>
            <w:vAlign w:val="center"/>
          </w:tcPr>
          <w:p w14:paraId="74B6AC10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开户银行</w:t>
            </w:r>
          </w:p>
        </w:tc>
        <w:tc>
          <w:tcPr>
            <w:tcW w:w="2762" w:type="dxa"/>
            <w:gridSpan w:val="18"/>
            <w:vAlign w:val="center"/>
          </w:tcPr>
          <w:p w14:paraId="1EF3E7B6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银行账号</w:t>
            </w:r>
          </w:p>
        </w:tc>
      </w:tr>
      <w:tr w:rsidR="000A42DA" w14:paraId="47EAA948" w14:textId="77777777">
        <w:trPr>
          <w:trHeight w:hRule="exact" w:val="397"/>
          <w:jc w:val="center"/>
        </w:trPr>
        <w:tc>
          <w:tcPr>
            <w:tcW w:w="1237" w:type="dxa"/>
            <w:vMerge/>
            <w:vAlign w:val="center"/>
          </w:tcPr>
          <w:p w14:paraId="23144594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</w:p>
        </w:tc>
        <w:tc>
          <w:tcPr>
            <w:tcW w:w="2552" w:type="dxa"/>
            <w:gridSpan w:val="4"/>
            <w:vAlign w:val="center"/>
          </w:tcPr>
          <w:p w14:paraId="5BBDFEFA" w14:textId="2EBDCFBA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33489765</w:t>
            </w:r>
          </w:p>
        </w:tc>
        <w:tc>
          <w:tcPr>
            <w:tcW w:w="2550" w:type="dxa"/>
            <w:gridSpan w:val="18"/>
            <w:vAlign w:val="center"/>
          </w:tcPr>
          <w:p w14:paraId="22EBB036" w14:textId="68E90B07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建设银行</w:t>
            </w:r>
          </w:p>
        </w:tc>
        <w:tc>
          <w:tcPr>
            <w:tcW w:w="2762" w:type="dxa"/>
            <w:gridSpan w:val="18"/>
            <w:vAlign w:val="center"/>
          </w:tcPr>
          <w:p w14:paraId="46D3D6F7" w14:textId="7E1F4A89" w:rsidR="000A42DA" w:rsidRDefault="003E323B">
            <w:pPr>
              <w:autoSpaceDE w:val="0"/>
              <w:autoSpaceDN w:val="0"/>
              <w:adjustRightInd w:val="0"/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273897887566</w:t>
            </w:r>
          </w:p>
        </w:tc>
      </w:tr>
      <w:tr w:rsidR="000A42DA" w14:paraId="42272E80" w14:textId="77777777">
        <w:trPr>
          <w:trHeight w:hRule="exact" w:val="550"/>
          <w:jc w:val="center"/>
        </w:trPr>
        <w:tc>
          <w:tcPr>
            <w:tcW w:w="9101" w:type="dxa"/>
            <w:gridSpan w:val="41"/>
            <w:shd w:val="clear" w:color="auto" w:fill="F2F2F2"/>
            <w:vAlign w:val="center"/>
          </w:tcPr>
          <w:p w14:paraId="106D0A0C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告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事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项</w:t>
            </w:r>
          </w:p>
        </w:tc>
      </w:tr>
      <w:tr w:rsidR="000A42DA" w14:paraId="63AF036B" w14:textId="77777777">
        <w:trPr>
          <w:trHeight w:hRule="exact" w:val="741"/>
          <w:jc w:val="center"/>
        </w:trPr>
        <w:tc>
          <w:tcPr>
            <w:tcW w:w="9101" w:type="dxa"/>
            <w:gridSpan w:val="41"/>
            <w:vAlign w:val="center"/>
          </w:tcPr>
          <w:p w14:paraId="742FAA8E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贵户根据供电</w:t>
            </w:r>
            <w:r>
              <w:rPr>
                <w:rFonts w:ascii="宋体" w:hAnsi="宋体"/>
                <w:color w:val="000000"/>
                <w:sz w:val="24"/>
              </w:rPr>
              <w:t>可靠性需求,</w:t>
            </w:r>
            <w:r>
              <w:rPr>
                <w:rFonts w:ascii="宋体" w:hAnsi="宋体" w:hint="eastAsia"/>
                <w:color w:val="000000"/>
                <w:sz w:val="24"/>
              </w:rPr>
              <w:t>可申请备用电源、自备发电设备或自行采取非电保安措施。</w:t>
            </w:r>
          </w:p>
        </w:tc>
      </w:tr>
      <w:tr w:rsidR="000A42DA" w14:paraId="76D7F582" w14:textId="77777777">
        <w:trPr>
          <w:trHeight w:hRule="exact" w:val="550"/>
          <w:jc w:val="center"/>
        </w:trPr>
        <w:tc>
          <w:tcPr>
            <w:tcW w:w="9101" w:type="dxa"/>
            <w:gridSpan w:val="41"/>
            <w:shd w:val="clear" w:color="auto" w:fill="F2F2F2"/>
            <w:vAlign w:val="center"/>
          </w:tcPr>
          <w:p w14:paraId="4C230732" w14:textId="77777777" w:rsidR="000A42DA" w:rsidRDefault="000A42DA">
            <w:pPr>
              <w:autoSpaceDE w:val="0"/>
              <w:autoSpaceDN w:val="0"/>
              <w:adjustRightInd w:val="0"/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服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确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认</w:t>
            </w:r>
          </w:p>
        </w:tc>
      </w:tr>
      <w:tr w:rsidR="000A42DA" w14:paraId="5792B706" w14:textId="77777777">
        <w:trPr>
          <w:trHeight w:hRule="exact" w:val="1861"/>
          <w:jc w:val="center"/>
        </w:trPr>
        <w:tc>
          <w:tcPr>
            <w:tcW w:w="9101" w:type="dxa"/>
            <w:gridSpan w:val="41"/>
            <w:vAlign w:val="center"/>
          </w:tcPr>
          <w:p w14:paraId="55F26F17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rPr>
                <w:rFonts w:hint="eastAsia"/>
                <w:b/>
                <w:i/>
                <w:color w:val="000000"/>
                <w:sz w:val="28"/>
              </w:rPr>
            </w:pPr>
            <w:r>
              <w:rPr>
                <w:rFonts w:hint="eastAsia"/>
                <w:b/>
                <w:i/>
                <w:color w:val="000000"/>
                <w:sz w:val="28"/>
              </w:rPr>
              <w:t>特别说明：</w:t>
            </w:r>
          </w:p>
          <w:p w14:paraId="509CB0BA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96" w:firstLine="472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本人（单位）已对本表信息进行确认并核对无误，同时承诺提供的各项资料真实、合法、有效</w:t>
            </w:r>
            <w:r>
              <w:rPr>
                <w:rFonts w:hint="eastAsia"/>
                <w:b/>
                <w:color w:val="000000"/>
                <w:sz w:val="24"/>
              </w:rPr>
              <w:t xml:space="preserve"> </w:t>
            </w:r>
            <w:r>
              <w:rPr>
                <w:rFonts w:hint="eastAsia"/>
                <w:b/>
                <w:color w:val="000000"/>
                <w:sz w:val="24"/>
              </w:rPr>
              <w:t>。</w:t>
            </w:r>
          </w:p>
          <w:p w14:paraId="2634B493" w14:textId="77777777" w:rsidR="000A42DA" w:rsidRDefault="000A42DA">
            <w:pPr>
              <w:autoSpaceDE w:val="0"/>
              <w:autoSpaceDN w:val="0"/>
              <w:adjustRightInd w:val="0"/>
              <w:spacing w:line="340" w:lineRule="exact"/>
              <w:ind w:firstLineChars="1871" w:firstLine="4508"/>
              <w:rPr>
                <w:color w:val="000000"/>
              </w:rPr>
            </w:pPr>
            <w:r>
              <w:rPr>
                <w:rFonts w:hint="eastAsia"/>
                <w:b/>
                <w:color w:val="000000"/>
                <w:sz w:val="24"/>
              </w:rPr>
              <w:t>经办人签名（单位盖章）：</w:t>
            </w:r>
            <w:r>
              <w:rPr>
                <w:rFonts w:hint="eastAsia"/>
                <w:b/>
                <w:color w:val="000000"/>
                <w:sz w:val="28"/>
                <w:u w:val="single"/>
              </w:rPr>
              <w:t xml:space="preserve">            </w:t>
            </w:r>
            <w:r>
              <w:rPr>
                <w:rFonts w:hint="eastAsia"/>
                <w:color w:val="000000"/>
              </w:rPr>
              <w:t xml:space="preserve"> </w:t>
            </w:r>
          </w:p>
          <w:p w14:paraId="4F003F8C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</w:rPr>
              <w:t xml:space="preserve">                                                                </w:t>
            </w:r>
            <w:r>
              <w:rPr>
                <w:rFonts w:hint="eastAsia"/>
                <w:b/>
                <w:color w:val="000000"/>
                <w:sz w:val="24"/>
              </w:rPr>
              <w:t xml:space="preserve"> </w:t>
            </w:r>
            <w:r>
              <w:rPr>
                <w:rFonts w:hint="eastAsia"/>
                <w:b/>
                <w:color w:val="000000"/>
                <w:sz w:val="24"/>
              </w:rPr>
              <w:t>年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月</w:t>
            </w:r>
            <w:r>
              <w:rPr>
                <w:rFonts w:hint="eastAsia"/>
                <w:b/>
                <w:color w:val="000000"/>
                <w:sz w:val="24"/>
              </w:rPr>
              <w:t xml:space="preserve">    </w:t>
            </w:r>
            <w:r>
              <w:rPr>
                <w:rFonts w:hint="eastAsia"/>
                <w:b/>
                <w:color w:val="000000"/>
                <w:sz w:val="24"/>
              </w:rPr>
              <w:t>日</w:t>
            </w:r>
          </w:p>
        </w:tc>
      </w:tr>
      <w:tr w:rsidR="000A42DA" w14:paraId="2EACA757" w14:textId="77777777">
        <w:trPr>
          <w:trHeight w:hRule="exact" w:val="510"/>
          <w:jc w:val="center"/>
        </w:trPr>
        <w:tc>
          <w:tcPr>
            <w:tcW w:w="1258" w:type="dxa"/>
            <w:gridSpan w:val="2"/>
            <w:vMerge w:val="restart"/>
            <w:vAlign w:val="center"/>
          </w:tcPr>
          <w:p w14:paraId="328440DD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供电</w:t>
            </w:r>
          </w:p>
          <w:p w14:paraId="16B93667" w14:textId="77777777" w:rsidR="000A42DA" w:rsidRDefault="000A42DA">
            <w:pPr>
              <w:jc w:val="center"/>
              <w:rPr>
                <w:rFonts w:ascii="宋体" w:hAnsi="宋体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企业</w:t>
            </w:r>
          </w:p>
          <w:p w14:paraId="5A68D845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填写</w:t>
            </w:r>
          </w:p>
        </w:tc>
        <w:tc>
          <w:tcPr>
            <w:tcW w:w="4302" w:type="dxa"/>
            <w:gridSpan w:val="14"/>
            <w:vAlign w:val="center"/>
          </w:tcPr>
          <w:p w14:paraId="033DBA85" w14:textId="7DEBB290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受理人：</w:t>
            </w:r>
            <w:r w:rsidR="003E323B">
              <w:rPr>
                <w:rFonts w:ascii="宋体" w:hAnsi="宋体" w:hint="eastAsia"/>
                <w:color w:val="000000"/>
                <w:sz w:val="24"/>
              </w:rPr>
              <w:t>王五</w:t>
            </w:r>
          </w:p>
        </w:tc>
        <w:tc>
          <w:tcPr>
            <w:tcW w:w="3541" w:type="dxa"/>
            <w:gridSpan w:val="25"/>
            <w:vAlign w:val="center"/>
          </w:tcPr>
          <w:p w14:paraId="72291F8F" w14:textId="21382128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申请编号：</w:t>
            </w:r>
            <w:r w:rsidR="003E323B">
              <w:rPr>
                <w:rFonts w:ascii="宋体" w:hAnsi="宋体" w:hint="eastAsia"/>
                <w:color w:val="000000"/>
                <w:sz w:val="24"/>
              </w:rPr>
              <w:t>00002</w:t>
            </w:r>
          </w:p>
        </w:tc>
      </w:tr>
      <w:tr w:rsidR="000A42DA" w14:paraId="7DC2851F" w14:textId="77777777">
        <w:trPr>
          <w:trHeight w:hRule="exact" w:val="510"/>
          <w:jc w:val="center"/>
        </w:trPr>
        <w:tc>
          <w:tcPr>
            <w:tcW w:w="1258" w:type="dxa"/>
            <w:gridSpan w:val="2"/>
            <w:vMerge/>
            <w:vAlign w:val="center"/>
          </w:tcPr>
          <w:p w14:paraId="309C7EDC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  <w:tc>
          <w:tcPr>
            <w:tcW w:w="7843" w:type="dxa"/>
            <w:gridSpan w:val="39"/>
            <w:vAlign w:val="center"/>
          </w:tcPr>
          <w:p w14:paraId="7EBB97FB" w14:textId="27851734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 xml:space="preserve">受理日期：       </w:t>
            </w:r>
            <w:r>
              <w:rPr>
                <w:rFonts w:ascii="宋体" w:hAnsi="宋体"/>
                <w:color w:val="000000"/>
                <w:sz w:val="24"/>
              </w:rPr>
              <w:t xml:space="preserve">   </w:t>
            </w:r>
            <w:r w:rsidR="003E323B">
              <w:rPr>
                <w:rFonts w:ascii="宋体" w:hAnsi="宋体" w:hint="eastAsia"/>
                <w:color w:val="000000"/>
                <w:sz w:val="24"/>
              </w:rPr>
              <w:t>2021</w:t>
            </w:r>
            <w:r>
              <w:rPr>
                <w:rFonts w:ascii="宋体" w:hAnsi="宋体"/>
                <w:color w:val="000000"/>
                <w:sz w:val="24"/>
              </w:rPr>
              <w:t xml:space="preserve">   </w:t>
            </w:r>
            <w:r>
              <w:rPr>
                <w:rFonts w:hint="eastAsia"/>
                <w:color w:val="000000"/>
                <w:sz w:val="24"/>
              </w:rPr>
              <w:t>年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 w:rsidR="003E323B">
              <w:rPr>
                <w:rFonts w:hint="eastAsia"/>
                <w:color w:val="000000"/>
                <w:sz w:val="24"/>
              </w:rPr>
              <w:t>8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>
              <w:rPr>
                <w:rFonts w:hint="eastAsia"/>
                <w:color w:val="000000"/>
                <w:sz w:val="24"/>
              </w:rPr>
              <w:t>月</w:t>
            </w:r>
            <w:r>
              <w:rPr>
                <w:rFonts w:hint="eastAsia"/>
                <w:color w:val="000000"/>
                <w:sz w:val="24"/>
              </w:rPr>
              <w:t xml:space="preserve">  </w:t>
            </w:r>
            <w:r w:rsidR="003E323B">
              <w:rPr>
                <w:rFonts w:hint="eastAsia"/>
                <w:color w:val="000000"/>
                <w:sz w:val="24"/>
              </w:rPr>
              <w:t>8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日</w:t>
            </w:r>
          </w:p>
        </w:tc>
      </w:tr>
      <w:bookmarkEnd w:id="0"/>
      <w:bookmarkEnd w:id="1"/>
    </w:tbl>
    <w:p w14:paraId="59C1A593" w14:textId="77777777" w:rsidR="000A42DA" w:rsidRDefault="000A42DA" w:rsidP="00B540E9">
      <w:pPr>
        <w:rPr>
          <w:rFonts w:hint="eastAsia"/>
        </w:rPr>
      </w:pPr>
    </w:p>
    <w:sectPr w:rsidR="000A42DA" w:rsidSect="00B540E9">
      <w:headerReference w:type="default" r:id="rId9"/>
      <w:footerReference w:type="even" r:id="rId10"/>
      <w:footerReference w:type="first" r:id="rId11"/>
      <w:pgSz w:w="11906" w:h="16838"/>
      <w:pgMar w:top="1134" w:right="1418" w:bottom="1134" w:left="1418" w:header="851" w:footer="992" w:gutter="0"/>
      <w:pgNumType w:fmt="numberInDash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956A1" w14:textId="77777777" w:rsidR="00591F30" w:rsidRDefault="00591F30">
      <w:r>
        <w:separator/>
      </w:r>
    </w:p>
  </w:endnote>
  <w:endnote w:type="continuationSeparator" w:id="0">
    <w:p w14:paraId="5E4FB292" w14:textId="77777777" w:rsidR="00591F30" w:rsidRDefault="00591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小标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CE43F" w14:textId="77777777" w:rsidR="000A42DA" w:rsidRDefault="000A42DA">
    <w:pPr>
      <w:pStyle w:val="a7"/>
      <w:framePr w:wrap="around" w:vAnchor="text" w:hAnchor="margin" w:xAlign="outside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- 90 -</w:t>
    </w:r>
    <w:r>
      <w:fldChar w:fldCharType="end"/>
    </w:r>
  </w:p>
  <w:p w14:paraId="6B5D10B6" w14:textId="77777777" w:rsidR="000A42DA" w:rsidRDefault="000A42D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7A56F" w14:textId="77777777" w:rsidR="000A42DA" w:rsidRDefault="000A42DA">
    <w:pPr>
      <w:pStyle w:val="a7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51926F43" w14:textId="77777777" w:rsidR="000A42DA" w:rsidRDefault="000A42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FC3FF" w14:textId="77777777" w:rsidR="00591F30" w:rsidRDefault="00591F30">
      <w:r>
        <w:separator/>
      </w:r>
    </w:p>
  </w:footnote>
  <w:footnote w:type="continuationSeparator" w:id="0">
    <w:p w14:paraId="7DF0FEAB" w14:textId="77777777" w:rsidR="00591F30" w:rsidRDefault="00591F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1311F" w14:textId="77777777" w:rsidR="000A42DA" w:rsidRDefault="000A42DA">
    <w:pPr>
      <w:pStyle w:val="a6"/>
      <w:pBdr>
        <w:bottom w:val="none" w:sz="0" w:space="0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A42DA"/>
    <w:rsid w:val="003E323B"/>
    <w:rsid w:val="00591F30"/>
    <w:rsid w:val="005A0C5A"/>
    <w:rsid w:val="007522C4"/>
    <w:rsid w:val="008E7A03"/>
    <w:rsid w:val="00B540E9"/>
    <w:rsid w:val="00D61A1B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537EF781"/>
  <w15:chartTrackingRefBased/>
  <w15:docId w15:val="{038ABE8C-A578-41AF-BBC4-FE60EF9BE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Pr>
      <w:b/>
      <w:kern w:val="2"/>
      <w:sz w:val="32"/>
    </w:rPr>
  </w:style>
  <w:style w:type="character" w:customStyle="1" w:styleId="A4CharChar">
    <w:name w:val="A4 Char Char"/>
    <w:link w:val="A4"/>
    <w:rPr>
      <w:rFonts w:eastAsia="宋体"/>
      <w:b/>
      <w:kern w:val="2"/>
      <w:sz w:val="28"/>
      <w:lang w:val="en-US" w:eastAsia="zh-CN"/>
    </w:rPr>
  </w:style>
  <w:style w:type="character" w:customStyle="1" w:styleId="Char">
    <w:name w:val="标题 Char"/>
    <w:link w:val="a3"/>
    <w:rPr>
      <w:rFonts w:ascii="Cambria" w:hAnsi="Cambria"/>
      <w:b/>
      <w:kern w:val="2"/>
      <w:sz w:val="32"/>
    </w:rPr>
  </w:style>
  <w:style w:type="character" w:customStyle="1" w:styleId="Char0">
    <w:name w:val="批注框文本 Char"/>
    <w:link w:val="a5"/>
    <w:rPr>
      <w:kern w:val="2"/>
      <w:sz w:val="18"/>
    </w:rPr>
  </w:style>
  <w:style w:type="character" w:customStyle="1" w:styleId="Char1">
    <w:name w:val="页眉 Char"/>
    <w:link w:val="a6"/>
    <w:rPr>
      <w:kern w:val="2"/>
      <w:sz w:val="18"/>
    </w:rPr>
  </w:style>
  <w:style w:type="character" w:customStyle="1" w:styleId="Char2">
    <w:name w:val="页脚 Char"/>
    <w:link w:val="a7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Char">
    <w:name w:val="标题 1 Char"/>
    <w:link w:val="1"/>
    <w:rPr>
      <w:rFonts w:ascii="Times New Roman" w:hAnsi="Times New Roman"/>
      <w:b/>
      <w:kern w:val="44"/>
      <w:sz w:val="44"/>
    </w:rPr>
  </w:style>
  <w:style w:type="character" w:styleId="a8">
    <w:name w:val="page number"/>
    <w:basedOn w:val="a0"/>
  </w:style>
  <w:style w:type="character" w:customStyle="1" w:styleId="Char3">
    <w:name w:val="文档结构图 Char"/>
    <w:link w:val="a9"/>
    <w:rPr>
      <w:rFonts w:ascii="宋体"/>
      <w:kern w:val="2"/>
      <w:sz w:val="18"/>
    </w:rPr>
  </w:style>
  <w:style w:type="character" w:customStyle="1" w:styleId="Char4">
    <w:name w:val="批注主题 Char"/>
    <w:link w:val="aa"/>
    <w:rPr>
      <w:b/>
      <w:kern w:val="2"/>
      <w:sz w:val="21"/>
    </w:rPr>
  </w:style>
  <w:style w:type="character" w:styleId="ab">
    <w:name w:val="Hyperlink"/>
    <w:rPr>
      <w:color w:val="0000FF"/>
      <w:u w:val="single"/>
    </w:rPr>
  </w:style>
  <w:style w:type="character" w:styleId="ac">
    <w:name w:val="annotation reference"/>
    <w:rPr>
      <w:sz w:val="21"/>
    </w:rPr>
  </w:style>
  <w:style w:type="character" w:customStyle="1" w:styleId="Char5">
    <w:name w:val="批注文字 Char"/>
    <w:link w:val="ad"/>
    <w:rPr>
      <w:kern w:val="2"/>
      <w:sz w:val="21"/>
    </w:rPr>
  </w:style>
  <w:style w:type="character" w:customStyle="1" w:styleId="Char6">
    <w:name w:val="纯文本 Char"/>
    <w:link w:val="ae"/>
    <w:rPr>
      <w:rFonts w:ascii="仿宋_GB2312" w:eastAsia="仿宋_GB2312" w:hAnsi="Courier New"/>
      <w:sz w:val="28"/>
    </w:rPr>
  </w:style>
  <w:style w:type="character" w:styleId="af">
    <w:name w:val="footnote reference"/>
    <w:rPr>
      <w:rFonts w:eastAsia="宋体"/>
      <w:sz w:val="32"/>
      <w:vertAlign w:val="superscript"/>
    </w:rPr>
  </w:style>
  <w:style w:type="character" w:customStyle="1" w:styleId="Char7">
    <w:name w:val="正文首行缩进 Char"/>
    <w:link w:val="af0"/>
    <w:rPr>
      <w:rFonts w:ascii="Times New Roman" w:hAnsi="Times New Roman"/>
      <w:kern w:val="2"/>
      <w:sz w:val="24"/>
    </w:rPr>
  </w:style>
  <w:style w:type="character" w:customStyle="1" w:styleId="2Char">
    <w:name w:val="标题 2 Char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1"/>
    <w:rPr>
      <w:rFonts w:ascii="宋体"/>
      <w:sz w:val="21"/>
      <w:lang w:val="en-US" w:eastAsia="zh-CN" w:bidi="ar-SA"/>
    </w:rPr>
  </w:style>
  <w:style w:type="paragraph" w:styleId="a5">
    <w:name w:val="Balloon Text"/>
    <w:basedOn w:val="a"/>
    <w:link w:val="Char0"/>
    <w:rPr>
      <w:sz w:val="18"/>
    </w:rPr>
  </w:style>
  <w:style w:type="paragraph" w:styleId="af2">
    <w:name w:val="Body Text"/>
    <w:basedOn w:val="a"/>
    <w:pPr>
      <w:spacing w:after="120"/>
    </w:pPr>
  </w:style>
  <w:style w:type="paragraph" w:customStyle="1" w:styleId="A4">
    <w:name w:val="A4"/>
    <w:basedOn w:val="a"/>
    <w:link w:val="A4CharChar"/>
    <w:pPr>
      <w:jc w:val="center"/>
    </w:pPr>
    <w:rPr>
      <w:b/>
      <w:sz w:val="28"/>
    </w:rPr>
  </w:style>
  <w:style w:type="paragraph" w:customStyle="1" w:styleId="CharCharCharChar">
    <w:name w:val=" Char Char Char Char"/>
    <w:basedOn w:val="a"/>
  </w:style>
  <w:style w:type="paragraph" w:styleId="20">
    <w:name w:val="目录 2"/>
    <w:basedOn w:val="a"/>
    <w:next w:val="a"/>
    <w:pPr>
      <w:ind w:leftChars="200" w:left="420"/>
    </w:pPr>
  </w:style>
  <w:style w:type="paragraph" w:styleId="30">
    <w:name w:val="Body Text Indent 3"/>
    <w:basedOn w:val="a"/>
    <w:pPr>
      <w:spacing w:after="120"/>
      <w:ind w:leftChars="200" w:left="420"/>
    </w:pPr>
    <w:rPr>
      <w:sz w:val="16"/>
    </w:rPr>
  </w:style>
  <w:style w:type="paragraph" w:styleId="a9">
    <w:name w:val="Document Map"/>
    <w:basedOn w:val="a"/>
    <w:link w:val="Char3"/>
    <w:rPr>
      <w:rFonts w:ascii="宋体"/>
      <w:sz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"/>
    <w:next w:val="a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d">
    <w:name w:val="annotation text"/>
    <w:basedOn w:val="a"/>
    <w:link w:val="Char5"/>
    <w:pPr>
      <w:jc w:val="left"/>
    </w:pPr>
  </w:style>
  <w:style w:type="paragraph" w:styleId="10">
    <w:name w:val="目录 1"/>
    <w:basedOn w:val="a"/>
    <w:next w:val="a"/>
    <w:pPr>
      <w:tabs>
        <w:tab w:val="right" w:leader="dot" w:pos="8834"/>
      </w:tabs>
    </w:pPr>
    <w:rPr>
      <w:rFonts w:ascii="仿宋_GB2312" w:eastAsia="仿宋_GB2312"/>
      <w:sz w:val="28"/>
      <w:lang w:val="en-US" w:eastAsia="zh-CN"/>
    </w:rPr>
  </w:style>
  <w:style w:type="paragraph" w:customStyle="1" w:styleId="12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3">
    <w:name w:val="Revision"/>
    <w:rPr>
      <w:kern w:val="2"/>
      <w:sz w:val="21"/>
    </w:rPr>
  </w:style>
  <w:style w:type="paragraph" w:styleId="af0">
    <w:name w:val="正文首行缩进"/>
    <w:basedOn w:val="af2"/>
    <w:link w:val="Char7"/>
    <w:pPr>
      <w:spacing w:after="0" w:line="360" w:lineRule="auto"/>
      <w:ind w:firstLineChars="200" w:firstLine="200"/>
    </w:pPr>
    <w:rPr>
      <w:sz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</w:style>
  <w:style w:type="paragraph" w:customStyle="1" w:styleId="af4">
    <w:name w:val="章标题"/>
    <w:next w:val="af1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8">
    <w:name w:val=" Char"/>
    <w:basedOn w:val="a"/>
  </w:style>
  <w:style w:type="paragraph" w:styleId="21">
    <w:name w:val="正文首行缩进 2"/>
    <w:basedOn w:val="af6"/>
    <w:pPr>
      <w:ind w:firstLineChars="200" w:firstLine="420"/>
    </w:pPr>
  </w:style>
  <w:style w:type="paragraph" w:styleId="ae">
    <w:name w:val="Plain Text"/>
    <w:basedOn w:val="a"/>
    <w:link w:val="Char6"/>
    <w:rPr>
      <w:rFonts w:ascii="仿宋_GB2312" w:eastAsia="仿宋_GB2312" w:hAnsi="Courier New"/>
      <w:sz w:val="28"/>
    </w:rPr>
  </w:style>
  <w:style w:type="paragraph" w:styleId="aa">
    <w:name w:val="annotation subject"/>
    <w:basedOn w:val="ad"/>
    <w:next w:val="ad"/>
    <w:link w:val="Char4"/>
    <w:rPr>
      <w:b/>
    </w:rPr>
  </w:style>
  <w:style w:type="paragraph" w:styleId="a7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7">
    <w:name w:val="四级条标题"/>
    <w:basedOn w:val="af8"/>
    <w:next w:val="af1"/>
    <w:pPr>
      <w:numPr>
        <w:ilvl w:val="4"/>
      </w:numPr>
      <w:ind w:left="0"/>
      <w:outlineLvl w:val="5"/>
    </w:pPr>
  </w:style>
  <w:style w:type="paragraph" w:customStyle="1" w:styleId="CharCharCharCharCharCharChar">
    <w:name w:val=" Char Char Char Char Char Char Char"/>
    <w:basedOn w:val="a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f9">
    <w:name w:val="正文表标题"/>
    <w:next w:val="a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a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fb">
    <w:name w:val="二级条标题"/>
    <w:basedOn w:val="afc"/>
    <w:next w:val="af1"/>
    <w:pPr>
      <w:numPr>
        <w:ilvl w:val="2"/>
      </w:numPr>
      <w:spacing w:beforeLines="0" w:before="50" w:afterLines="0" w:after="50"/>
      <w:outlineLvl w:val="3"/>
    </w:pPr>
  </w:style>
  <w:style w:type="paragraph" w:styleId="af6">
    <w:name w:val="Body Text Indent"/>
    <w:basedOn w:val="a"/>
    <w:pPr>
      <w:spacing w:after="120"/>
      <w:ind w:leftChars="200" w:left="420"/>
    </w:pPr>
  </w:style>
  <w:style w:type="paragraph" w:styleId="afd">
    <w:name w:val="footnote text"/>
    <w:basedOn w:val="a"/>
    <w:pPr>
      <w:snapToGrid w:val="0"/>
      <w:spacing w:line="360" w:lineRule="auto"/>
      <w:jc w:val="left"/>
    </w:pPr>
    <w:rPr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customStyle="1" w:styleId="p16">
    <w:name w:val="p16"/>
    <w:basedOn w:val="a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e">
    <w:name w:val="三级无"/>
    <w:basedOn w:val="af8"/>
    <w:pPr>
      <w:ind w:left="993"/>
    </w:pPr>
    <w:rPr>
      <w:rFonts w:ascii="宋体" w:eastAsia="宋体"/>
    </w:rPr>
  </w:style>
  <w:style w:type="paragraph" w:customStyle="1" w:styleId="afc">
    <w:name w:val="一级条标题"/>
    <w:next w:val="af1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">
    <w:name w:val="五级条标题"/>
    <w:basedOn w:val="af7"/>
    <w:next w:val="af1"/>
    <w:pPr>
      <w:numPr>
        <w:ilvl w:val="5"/>
      </w:numPr>
      <w:outlineLvl w:val="6"/>
    </w:pPr>
  </w:style>
  <w:style w:type="paragraph" w:customStyle="1" w:styleId="aff0">
    <w:name w:val="正文项目 +方格"/>
    <w:basedOn w:val="a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8">
    <w:name w:val="三级条标题"/>
    <w:basedOn w:val="afb"/>
    <w:next w:val="af1"/>
    <w:pPr>
      <w:numPr>
        <w:ilvl w:val="3"/>
      </w:numPr>
      <w:ind w:left="709"/>
      <w:outlineLvl w:val="4"/>
    </w:pPr>
  </w:style>
  <w:style w:type="paragraph" w:customStyle="1" w:styleId="p0">
    <w:name w:val="p0"/>
    <w:basedOn w:val="a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"/>
    <w:pPr>
      <w:ind w:firstLineChars="200" w:firstLine="420"/>
    </w:pPr>
  </w:style>
  <w:style w:type="paragraph" w:customStyle="1" w:styleId="aff1">
    <w:name w:val="表格文本居中"/>
    <w:basedOn w:val="a"/>
    <w:pPr>
      <w:jc w:val="center"/>
    </w:pPr>
  </w:style>
  <w:style w:type="paragraph" w:styleId="aff2">
    <w:name w:val="列出段落"/>
    <w:basedOn w:val="a"/>
    <w:qFormat/>
    <w:pPr>
      <w:ind w:firstLineChars="200" w:firstLine="420"/>
    </w:pPr>
  </w:style>
  <w:style w:type="paragraph" w:customStyle="1" w:styleId="af1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3">
    <w:name w:val="表格文本居左"/>
    <w:basedOn w:val="a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123</Words>
  <Characters>702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HP</Company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3</cp:revision>
  <cp:lastPrinted>2019-04-16T06:13:00Z</cp:lastPrinted>
  <dcterms:created xsi:type="dcterms:W3CDTF">2021-07-07T07:04:00Z</dcterms:created>
  <dcterms:modified xsi:type="dcterms:W3CDTF">2021-07-07T07:52:00Z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