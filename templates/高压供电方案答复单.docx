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22A52DA8" w14:textId="77777777" w:rsidR="000A42DA" w:rsidRDefault="005F7ADF">
      <w:pPr>
        <w:jc w:val="center"/>
        <w:rPr>
          <w:b/>
          <w:sz w:val="32"/>
        </w:rPr>
      </w:pPr>
      <w:r>
        <w:rPr>
          <w:b/>
          <w:sz w:val="32"/>
        </w:rPr>
        <w:pict w14:anchorId="4249B4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4" o:spid="_x0000_s1027" type="#_x0000_t75" alt="未标题-1-01" style="position:absolute;left:0;text-align:left;margin-left:-.4pt;margin-top:.35pt;width:1in;height:41.25pt;z-index:2;mso-wrap-edited:f;mso-width-percent:0;mso-height-percent:0;mso-width-percent:0;mso-height-percent:0">
            <v:imagedata r:id="rId7" o:title="未标题-1-01"/>
            <w10:wrap type="square"/>
          </v:shape>
        </w:pict>
      </w:r>
      <w:r>
        <w:rPr>
          <w:b/>
          <w:sz w:val="32"/>
        </w:rPr>
        <w:pict w14:anchorId="209984D8">
          <v:shape id="图片 5" o:spid="_x0000_s1026" type="#_x0000_t75" alt="95598（白底）-01" style="position:absolute;left:0;text-align:left;margin-left:383.6pt;margin-top:.35pt;width:69.75pt;height:25.5pt;z-index:1;mso-wrap-edited:f;mso-width-percent:0;mso-height-percent:0;mso-width-percent:0;mso-height-percent:0">
            <v:imagedata r:id="rId8" o:title="95598（白底）-01"/>
            <w10:wrap type="square"/>
          </v:shape>
        </w:pict>
      </w:r>
      <w:r w:rsidR="000A42DA">
        <w:rPr>
          <w:rFonts w:hint="eastAsia"/>
          <w:b/>
          <w:sz w:val="32"/>
        </w:rPr>
        <w:t>高压供电方案答复单</w:t>
      </w:r>
    </w:p>
    <w:p w14:paraId="35D544AC" w14:textId="77777777" w:rsidR="000A42DA" w:rsidRDefault="000A42DA">
      <w:pPr>
        <w:jc w:val="center"/>
        <w:rPr>
          <w:rFonts w:ascii="宋体" w:hAnsi="宋体"/>
          <w:b/>
          <w:color w:val="000000"/>
          <w:sz w:val="24"/>
        </w:rPr>
      </w:pPr>
    </w:p>
    <w:tbl>
      <w:tblPr>
        <w:tblpPr w:leftFromText="180" w:rightFromText="180" w:vertAnchor="text" w:tblpXSpec="center" w:tblpY="1"/>
        <w:tblOverlap w:val="never"/>
        <w:tblW w:w="918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992"/>
        <w:gridCol w:w="992"/>
        <w:gridCol w:w="1276"/>
        <w:gridCol w:w="283"/>
        <w:gridCol w:w="1560"/>
        <w:gridCol w:w="348"/>
        <w:gridCol w:w="2068"/>
      </w:tblGrid>
      <w:tr w:rsidR="000A42DA" w14:paraId="26AD4FA8" w14:textId="77777777" w:rsidTr="00525B16">
        <w:trPr>
          <w:trHeight w:hRule="exact" w:val="574"/>
          <w:jc w:val="center"/>
        </w:trPr>
        <w:tc>
          <w:tcPr>
            <w:tcW w:w="9187" w:type="dxa"/>
            <w:gridSpan w:val="8"/>
            <w:shd w:val="clear" w:color="auto" w:fill="F2F2F2"/>
            <w:vAlign w:val="center"/>
          </w:tcPr>
          <w:p w14:paraId="51B84EA1" w14:textId="77777777" w:rsidR="000A42DA" w:rsidRDefault="000A42DA">
            <w:pPr>
              <w:autoSpaceDE w:val="0"/>
              <w:autoSpaceDN w:val="0"/>
              <w:adjustRightInd w:val="0"/>
              <w:spacing w:line="160" w:lineRule="atLeast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b/>
                <w:color w:val="000000"/>
                <w:sz w:val="28"/>
              </w:rPr>
              <w:t>客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户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基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本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信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息</w:t>
            </w:r>
          </w:p>
        </w:tc>
      </w:tr>
      <w:tr w:rsidR="000A42DA" w14:paraId="1BED5F10" w14:textId="77777777" w:rsidTr="00525B16">
        <w:trPr>
          <w:trHeight w:hRule="exact" w:val="335"/>
          <w:jc w:val="center"/>
        </w:trPr>
        <w:tc>
          <w:tcPr>
            <w:tcW w:w="1668" w:type="dxa"/>
            <w:vAlign w:val="center"/>
          </w:tcPr>
          <w:p w14:paraId="61D5995A" w14:textId="77777777" w:rsidR="000A42DA" w:rsidRDefault="000A42DA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户</w:t>
            </w:r>
            <w:r>
              <w:rPr>
                <w:rFonts w:hint="eastAsia"/>
                <w:color w:val="000000"/>
                <w:sz w:val="24"/>
              </w:rPr>
              <w:t xml:space="preserve">    </w:t>
            </w:r>
            <w:r>
              <w:rPr>
                <w:rFonts w:hint="eastAsia"/>
                <w:color w:val="000000"/>
                <w:sz w:val="24"/>
              </w:rPr>
              <w:t>号</w:t>
            </w:r>
          </w:p>
        </w:tc>
        <w:tc>
          <w:tcPr>
            <w:tcW w:w="1984" w:type="dxa"/>
            <w:gridSpan w:val="2"/>
            <w:vAlign w:val="center"/>
          </w:tcPr>
          <w:p w14:paraId="5A68E9CF" w14:textId="6180CA7A" w:rsidR="000A42DA" w:rsidRDefault="00525B16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1</w:t>
            </w:r>
            <w:r>
              <w:rPr>
                <w:color w:val="000000"/>
                <w:sz w:val="24"/>
              </w:rPr>
              <w:t>001</w:t>
            </w:r>
          </w:p>
        </w:tc>
        <w:tc>
          <w:tcPr>
            <w:tcW w:w="1276" w:type="dxa"/>
            <w:vAlign w:val="center"/>
          </w:tcPr>
          <w:p w14:paraId="05DE9B6B" w14:textId="77777777" w:rsidR="000A42DA" w:rsidRDefault="000A42DA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申请编号</w:t>
            </w:r>
          </w:p>
        </w:tc>
        <w:tc>
          <w:tcPr>
            <w:tcW w:w="1843" w:type="dxa"/>
            <w:gridSpan w:val="2"/>
            <w:vAlign w:val="center"/>
          </w:tcPr>
          <w:p w14:paraId="47FD1CF4" w14:textId="4D372C23" w:rsidR="000A42DA" w:rsidRDefault="00525B16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SQBH</w:t>
            </w:r>
            <w:r>
              <w:rPr>
                <w:color w:val="000000"/>
                <w:sz w:val="24"/>
              </w:rPr>
              <w:t>11101</w:t>
            </w:r>
          </w:p>
        </w:tc>
        <w:tc>
          <w:tcPr>
            <w:tcW w:w="2416" w:type="dxa"/>
            <w:gridSpan w:val="2"/>
            <w:vMerge w:val="restart"/>
            <w:vAlign w:val="center"/>
          </w:tcPr>
          <w:p w14:paraId="544CA89D" w14:textId="77777777" w:rsidR="000A42DA" w:rsidRDefault="000A42DA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</w:rPr>
              <w:t>（档案标识二维码，系统自动生成）</w:t>
            </w:r>
          </w:p>
        </w:tc>
      </w:tr>
      <w:tr w:rsidR="000A42DA" w14:paraId="1A1097FA" w14:textId="77777777" w:rsidTr="00525B16">
        <w:trPr>
          <w:trHeight w:hRule="exact" w:val="335"/>
          <w:jc w:val="center"/>
        </w:trPr>
        <w:tc>
          <w:tcPr>
            <w:tcW w:w="1668" w:type="dxa"/>
            <w:vAlign w:val="center"/>
          </w:tcPr>
          <w:p w14:paraId="7C649BFC" w14:textId="77777777" w:rsidR="000A42DA" w:rsidRDefault="000A42DA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户</w:t>
            </w:r>
            <w:r>
              <w:rPr>
                <w:rFonts w:hint="eastAsia"/>
                <w:color w:val="000000"/>
                <w:sz w:val="24"/>
              </w:rPr>
              <w:t xml:space="preserve">    </w:t>
            </w:r>
            <w:r>
              <w:rPr>
                <w:rFonts w:hint="eastAsia"/>
                <w:color w:val="000000"/>
                <w:sz w:val="24"/>
              </w:rPr>
              <w:t>名</w:t>
            </w:r>
          </w:p>
        </w:tc>
        <w:tc>
          <w:tcPr>
            <w:tcW w:w="5103" w:type="dxa"/>
            <w:gridSpan w:val="5"/>
            <w:vAlign w:val="center"/>
          </w:tcPr>
          <w:p w14:paraId="3AC11513" w14:textId="75BD38D4" w:rsidR="000A42DA" w:rsidRDefault="00525B16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张三</w:t>
            </w:r>
          </w:p>
        </w:tc>
        <w:tc>
          <w:tcPr>
            <w:tcW w:w="2416" w:type="dxa"/>
            <w:gridSpan w:val="2"/>
            <w:vMerge/>
            <w:vAlign w:val="center"/>
          </w:tcPr>
          <w:p w14:paraId="1C523D91" w14:textId="77777777" w:rsidR="000A42DA" w:rsidRDefault="000A42DA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</w:p>
        </w:tc>
      </w:tr>
      <w:tr w:rsidR="000A42DA" w14:paraId="7DF9A798" w14:textId="77777777" w:rsidTr="00525B16">
        <w:trPr>
          <w:trHeight w:hRule="exact" w:val="335"/>
          <w:jc w:val="center"/>
        </w:trPr>
        <w:tc>
          <w:tcPr>
            <w:tcW w:w="1668" w:type="dxa"/>
            <w:vAlign w:val="center"/>
          </w:tcPr>
          <w:p w14:paraId="09A3236C" w14:textId="77777777" w:rsidR="000A42DA" w:rsidRDefault="000A42DA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用电地址</w:t>
            </w:r>
          </w:p>
        </w:tc>
        <w:tc>
          <w:tcPr>
            <w:tcW w:w="5103" w:type="dxa"/>
            <w:gridSpan w:val="5"/>
            <w:vAlign w:val="center"/>
          </w:tcPr>
          <w:p w14:paraId="5292924B" w14:textId="2026463A" w:rsidR="000A42DA" w:rsidRDefault="00525B16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X</w:t>
            </w:r>
            <w:r>
              <w:rPr>
                <w:rFonts w:hint="eastAsia"/>
                <w:color w:val="000000"/>
                <w:sz w:val="24"/>
              </w:rPr>
              <w:t>x</w:t>
            </w:r>
            <w:r>
              <w:rPr>
                <w:rFonts w:hint="eastAsia"/>
                <w:color w:val="000000"/>
                <w:sz w:val="24"/>
              </w:rPr>
              <w:t>市</w:t>
            </w:r>
            <w:r>
              <w:rPr>
                <w:rFonts w:hint="eastAsia"/>
                <w:color w:val="000000"/>
                <w:sz w:val="24"/>
              </w:rPr>
              <w:t>xx</w:t>
            </w:r>
            <w:r>
              <w:rPr>
                <w:rFonts w:hint="eastAsia"/>
                <w:color w:val="000000"/>
                <w:sz w:val="24"/>
              </w:rPr>
              <w:t>县开发区</w:t>
            </w:r>
          </w:p>
        </w:tc>
        <w:tc>
          <w:tcPr>
            <w:tcW w:w="2416" w:type="dxa"/>
            <w:gridSpan w:val="2"/>
            <w:vMerge/>
            <w:vAlign w:val="center"/>
          </w:tcPr>
          <w:p w14:paraId="5C031997" w14:textId="77777777" w:rsidR="000A42DA" w:rsidRDefault="000A42DA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</w:p>
        </w:tc>
      </w:tr>
      <w:tr w:rsidR="000A42DA" w14:paraId="26354979" w14:textId="77777777" w:rsidTr="00525B16">
        <w:trPr>
          <w:trHeight w:hRule="exact" w:val="335"/>
          <w:jc w:val="center"/>
        </w:trPr>
        <w:tc>
          <w:tcPr>
            <w:tcW w:w="1668" w:type="dxa"/>
            <w:vAlign w:val="center"/>
          </w:tcPr>
          <w:p w14:paraId="6D9F6814" w14:textId="77777777" w:rsidR="000A42DA" w:rsidRDefault="000A42DA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用电类别</w:t>
            </w:r>
          </w:p>
        </w:tc>
        <w:tc>
          <w:tcPr>
            <w:tcW w:w="1984" w:type="dxa"/>
            <w:gridSpan w:val="2"/>
            <w:vAlign w:val="center"/>
          </w:tcPr>
          <w:p w14:paraId="1768BCD5" w14:textId="3166A15F" w:rsidR="000A42DA" w:rsidRDefault="00525B16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工业用电</w:t>
            </w:r>
          </w:p>
        </w:tc>
        <w:tc>
          <w:tcPr>
            <w:tcW w:w="1276" w:type="dxa"/>
            <w:vAlign w:val="center"/>
          </w:tcPr>
          <w:p w14:paraId="2820EAB5" w14:textId="77777777" w:rsidR="000A42DA" w:rsidRDefault="000A42DA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行业分类</w:t>
            </w:r>
          </w:p>
        </w:tc>
        <w:tc>
          <w:tcPr>
            <w:tcW w:w="1843" w:type="dxa"/>
            <w:gridSpan w:val="2"/>
            <w:vAlign w:val="center"/>
          </w:tcPr>
          <w:p w14:paraId="11D8E57E" w14:textId="6FCC7607" w:rsidR="000A42DA" w:rsidRDefault="00525B16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制造业</w:t>
            </w:r>
          </w:p>
        </w:tc>
        <w:tc>
          <w:tcPr>
            <w:tcW w:w="2416" w:type="dxa"/>
            <w:gridSpan w:val="2"/>
            <w:vMerge/>
            <w:vAlign w:val="center"/>
          </w:tcPr>
          <w:p w14:paraId="48E8CE0B" w14:textId="77777777" w:rsidR="000A42DA" w:rsidRDefault="000A42DA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</w:p>
        </w:tc>
      </w:tr>
      <w:tr w:rsidR="000A42DA" w14:paraId="089470AA" w14:textId="77777777" w:rsidTr="00525B16">
        <w:trPr>
          <w:trHeight w:hRule="exact" w:val="335"/>
          <w:jc w:val="center"/>
        </w:trPr>
        <w:tc>
          <w:tcPr>
            <w:tcW w:w="1668" w:type="dxa"/>
            <w:vAlign w:val="center"/>
          </w:tcPr>
          <w:p w14:paraId="655079C0" w14:textId="77777777" w:rsidR="000A42DA" w:rsidRDefault="000A42DA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拟定客户分级</w:t>
            </w:r>
          </w:p>
        </w:tc>
        <w:tc>
          <w:tcPr>
            <w:tcW w:w="1984" w:type="dxa"/>
            <w:gridSpan w:val="2"/>
            <w:vAlign w:val="center"/>
          </w:tcPr>
          <w:p w14:paraId="5B5BAFF0" w14:textId="11D8E37B" w:rsidR="000A42DA" w:rsidRDefault="00525B16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1</w:t>
            </w:r>
          </w:p>
        </w:tc>
        <w:tc>
          <w:tcPr>
            <w:tcW w:w="1276" w:type="dxa"/>
            <w:vAlign w:val="center"/>
          </w:tcPr>
          <w:p w14:paraId="67796752" w14:textId="77777777" w:rsidR="000A42DA" w:rsidRDefault="000A42DA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供电容量</w:t>
            </w:r>
          </w:p>
        </w:tc>
        <w:tc>
          <w:tcPr>
            <w:tcW w:w="1843" w:type="dxa"/>
            <w:gridSpan w:val="2"/>
            <w:vAlign w:val="center"/>
          </w:tcPr>
          <w:p w14:paraId="377DAC86" w14:textId="1BE5D33F" w:rsidR="000A42DA" w:rsidRDefault="00525B16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1</w:t>
            </w:r>
            <w:r>
              <w:rPr>
                <w:color w:val="000000"/>
                <w:sz w:val="24"/>
              </w:rPr>
              <w:t>000</w:t>
            </w:r>
          </w:p>
        </w:tc>
        <w:tc>
          <w:tcPr>
            <w:tcW w:w="2416" w:type="dxa"/>
            <w:gridSpan w:val="2"/>
            <w:vMerge/>
            <w:vAlign w:val="center"/>
          </w:tcPr>
          <w:p w14:paraId="6B50748F" w14:textId="77777777" w:rsidR="000A42DA" w:rsidRDefault="000A42DA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</w:p>
        </w:tc>
      </w:tr>
      <w:tr w:rsidR="000A42DA" w14:paraId="521C7903" w14:textId="77777777" w:rsidTr="00525B16">
        <w:trPr>
          <w:trHeight w:hRule="exact" w:val="335"/>
          <w:jc w:val="center"/>
        </w:trPr>
        <w:tc>
          <w:tcPr>
            <w:tcW w:w="1668" w:type="dxa"/>
            <w:vAlign w:val="center"/>
          </w:tcPr>
          <w:p w14:paraId="41B2CDA6" w14:textId="77777777" w:rsidR="000A42DA" w:rsidRDefault="000A42DA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联</w:t>
            </w:r>
            <w:r>
              <w:rPr>
                <w:rFonts w:hint="eastAsia"/>
                <w:color w:val="000000"/>
                <w:sz w:val="24"/>
              </w:rPr>
              <w:t xml:space="preserve"> </w:t>
            </w:r>
            <w:r>
              <w:rPr>
                <w:rFonts w:hint="eastAsia"/>
                <w:color w:val="000000"/>
                <w:sz w:val="24"/>
              </w:rPr>
              <w:t>系</w:t>
            </w:r>
            <w:r>
              <w:rPr>
                <w:rFonts w:hint="eastAsia"/>
                <w:color w:val="000000"/>
                <w:sz w:val="24"/>
              </w:rPr>
              <w:t xml:space="preserve"> </w:t>
            </w:r>
            <w:r>
              <w:rPr>
                <w:rFonts w:hint="eastAsia"/>
                <w:color w:val="000000"/>
                <w:sz w:val="24"/>
              </w:rPr>
              <w:t>人</w:t>
            </w:r>
          </w:p>
        </w:tc>
        <w:tc>
          <w:tcPr>
            <w:tcW w:w="1984" w:type="dxa"/>
            <w:gridSpan w:val="2"/>
            <w:vAlign w:val="center"/>
          </w:tcPr>
          <w:p w14:paraId="0388335F" w14:textId="7AA1D215" w:rsidR="000A42DA" w:rsidRDefault="00525B16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张三</w:t>
            </w:r>
          </w:p>
        </w:tc>
        <w:tc>
          <w:tcPr>
            <w:tcW w:w="1276" w:type="dxa"/>
            <w:vAlign w:val="center"/>
          </w:tcPr>
          <w:p w14:paraId="1B2783BA" w14:textId="77777777" w:rsidR="000A42DA" w:rsidRDefault="000A42DA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联系电话</w:t>
            </w:r>
          </w:p>
        </w:tc>
        <w:tc>
          <w:tcPr>
            <w:tcW w:w="1843" w:type="dxa"/>
            <w:gridSpan w:val="2"/>
            <w:vAlign w:val="center"/>
          </w:tcPr>
          <w:p w14:paraId="55F54398" w14:textId="43D3AC03" w:rsidR="000A42DA" w:rsidRDefault="00525B16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1</w:t>
            </w:r>
            <w:r>
              <w:rPr>
                <w:color w:val="000000"/>
                <w:sz w:val="24"/>
              </w:rPr>
              <w:t>233331211</w:t>
            </w:r>
          </w:p>
        </w:tc>
        <w:tc>
          <w:tcPr>
            <w:tcW w:w="2416" w:type="dxa"/>
            <w:gridSpan w:val="2"/>
            <w:vMerge/>
            <w:vAlign w:val="center"/>
          </w:tcPr>
          <w:p w14:paraId="3D2F13EE" w14:textId="77777777" w:rsidR="000A42DA" w:rsidRDefault="000A42DA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</w:p>
        </w:tc>
      </w:tr>
      <w:tr w:rsidR="000A42DA" w14:paraId="2D255753" w14:textId="77777777" w:rsidTr="00525B16">
        <w:trPr>
          <w:trHeight w:hRule="exact" w:val="574"/>
          <w:jc w:val="center"/>
        </w:trPr>
        <w:tc>
          <w:tcPr>
            <w:tcW w:w="9187" w:type="dxa"/>
            <w:gridSpan w:val="8"/>
            <w:shd w:val="clear" w:color="auto" w:fill="F2F2F2"/>
            <w:vAlign w:val="center"/>
          </w:tcPr>
          <w:p w14:paraId="295B42FB" w14:textId="77777777" w:rsidR="000A42DA" w:rsidRDefault="000A42DA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b/>
                <w:color w:val="000000"/>
                <w:sz w:val="28"/>
              </w:rPr>
              <w:t>营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业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费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用</w:t>
            </w:r>
          </w:p>
        </w:tc>
      </w:tr>
      <w:tr w:rsidR="000A42DA" w14:paraId="17A07CDB" w14:textId="77777777" w:rsidTr="00525B16">
        <w:trPr>
          <w:trHeight w:val="345"/>
          <w:jc w:val="center"/>
        </w:trPr>
        <w:tc>
          <w:tcPr>
            <w:tcW w:w="2660" w:type="dxa"/>
            <w:gridSpan w:val="2"/>
            <w:vAlign w:val="center"/>
          </w:tcPr>
          <w:p w14:paraId="0C93D137" w14:textId="77777777" w:rsidR="000A42DA" w:rsidRDefault="000A42DA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费用名称</w:t>
            </w:r>
          </w:p>
        </w:tc>
        <w:tc>
          <w:tcPr>
            <w:tcW w:w="992" w:type="dxa"/>
            <w:vAlign w:val="center"/>
          </w:tcPr>
          <w:p w14:paraId="1DCDD817" w14:textId="77777777" w:rsidR="000A42DA" w:rsidRDefault="000A42DA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单价</w:t>
            </w:r>
          </w:p>
        </w:tc>
        <w:tc>
          <w:tcPr>
            <w:tcW w:w="1559" w:type="dxa"/>
            <w:gridSpan w:val="2"/>
            <w:vAlign w:val="center"/>
          </w:tcPr>
          <w:p w14:paraId="7CE7AB2A" w14:textId="77777777" w:rsidR="000A42DA" w:rsidRDefault="000A42DA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数量（容量）</w:t>
            </w:r>
          </w:p>
        </w:tc>
        <w:tc>
          <w:tcPr>
            <w:tcW w:w="1908" w:type="dxa"/>
            <w:gridSpan w:val="2"/>
            <w:vAlign w:val="center"/>
          </w:tcPr>
          <w:p w14:paraId="5E9E6F07" w14:textId="77777777" w:rsidR="000A42DA" w:rsidRDefault="000A42DA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应收金额（元）</w:t>
            </w:r>
          </w:p>
        </w:tc>
        <w:tc>
          <w:tcPr>
            <w:tcW w:w="2068" w:type="dxa"/>
            <w:vAlign w:val="center"/>
          </w:tcPr>
          <w:p w14:paraId="7F165AA6" w14:textId="77777777" w:rsidR="000A42DA" w:rsidRDefault="000A42DA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收费依据</w:t>
            </w:r>
          </w:p>
        </w:tc>
      </w:tr>
      <w:tr w:rsidR="000A42DA" w14:paraId="03E58C8E" w14:textId="77777777" w:rsidTr="00525B16">
        <w:trPr>
          <w:trHeight w:val="397"/>
          <w:jc w:val="center"/>
        </w:trPr>
        <w:tc>
          <w:tcPr>
            <w:tcW w:w="2660" w:type="dxa"/>
            <w:gridSpan w:val="2"/>
            <w:vAlign w:val="center"/>
          </w:tcPr>
          <w:p w14:paraId="02E29C6D" w14:textId="4EBA5748" w:rsidR="000A42DA" w:rsidRDefault="00525B16">
            <w:pPr>
              <w:autoSpaceDE w:val="0"/>
              <w:autoSpaceDN w:val="0"/>
              <w:adjustRightInd w:val="0"/>
              <w:jc w:val="center"/>
              <w:rPr>
                <w:rFonts w:hint="eastAsia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A</w:t>
            </w:r>
            <w:r>
              <w:rPr>
                <w:rFonts w:hint="eastAsia"/>
                <w:color w:val="000000"/>
                <w:sz w:val="24"/>
              </w:rPr>
              <w:t>费用</w:t>
            </w:r>
          </w:p>
        </w:tc>
        <w:tc>
          <w:tcPr>
            <w:tcW w:w="992" w:type="dxa"/>
            <w:vAlign w:val="center"/>
          </w:tcPr>
          <w:p w14:paraId="4A97C449" w14:textId="63A13CC6" w:rsidR="000A42DA" w:rsidRDefault="00525B16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1</w:t>
            </w:r>
            <w:r>
              <w:rPr>
                <w:color w:val="000000"/>
                <w:sz w:val="24"/>
              </w:rPr>
              <w:t>.5</w:t>
            </w:r>
          </w:p>
        </w:tc>
        <w:tc>
          <w:tcPr>
            <w:tcW w:w="1559" w:type="dxa"/>
            <w:gridSpan w:val="2"/>
            <w:vAlign w:val="center"/>
          </w:tcPr>
          <w:p w14:paraId="3B51F153" w14:textId="33ADADF5" w:rsidR="000A42DA" w:rsidRDefault="00525B16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1</w:t>
            </w:r>
            <w:r>
              <w:rPr>
                <w:color w:val="000000"/>
                <w:sz w:val="24"/>
              </w:rPr>
              <w:t>00</w:t>
            </w:r>
          </w:p>
        </w:tc>
        <w:tc>
          <w:tcPr>
            <w:tcW w:w="1908" w:type="dxa"/>
            <w:gridSpan w:val="2"/>
            <w:vAlign w:val="center"/>
          </w:tcPr>
          <w:p w14:paraId="51A3CE99" w14:textId="04EE5060" w:rsidR="000A42DA" w:rsidRDefault="00525B16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1</w:t>
            </w:r>
            <w:r>
              <w:rPr>
                <w:color w:val="000000"/>
                <w:sz w:val="24"/>
              </w:rPr>
              <w:t>50</w:t>
            </w:r>
          </w:p>
        </w:tc>
        <w:tc>
          <w:tcPr>
            <w:tcW w:w="2068" w:type="dxa"/>
            <w:vAlign w:val="center"/>
          </w:tcPr>
          <w:p w14:paraId="1439AE6F" w14:textId="5EE9B40D" w:rsidR="000A42DA" w:rsidRDefault="00525B16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依据</w:t>
            </w:r>
            <w:r>
              <w:rPr>
                <w:rFonts w:hint="eastAsia"/>
                <w:color w:val="000000"/>
                <w:sz w:val="24"/>
              </w:rPr>
              <w:t>1</w:t>
            </w:r>
          </w:p>
        </w:tc>
      </w:tr>
      <w:tr w:rsidR="00525B16" w14:paraId="37B19498" w14:textId="77777777" w:rsidTr="00525B16">
        <w:trPr>
          <w:trHeight w:val="397"/>
          <w:jc w:val="center"/>
        </w:trPr>
        <w:tc>
          <w:tcPr>
            <w:tcW w:w="2660" w:type="dxa"/>
            <w:gridSpan w:val="2"/>
            <w:vAlign w:val="center"/>
          </w:tcPr>
          <w:p w14:paraId="184DC7DB" w14:textId="25C7ED66" w:rsidR="00525B16" w:rsidRDefault="00525B16" w:rsidP="00525B16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A</w:t>
            </w:r>
            <w:r>
              <w:rPr>
                <w:rFonts w:hint="eastAsia"/>
                <w:color w:val="000000"/>
                <w:sz w:val="24"/>
              </w:rPr>
              <w:t>费用</w:t>
            </w:r>
          </w:p>
        </w:tc>
        <w:tc>
          <w:tcPr>
            <w:tcW w:w="992" w:type="dxa"/>
            <w:vAlign w:val="center"/>
          </w:tcPr>
          <w:p w14:paraId="7AF8CCBC" w14:textId="1EDB392C" w:rsidR="00525B16" w:rsidRDefault="00525B16" w:rsidP="00525B16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1</w:t>
            </w:r>
            <w:r>
              <w:rPr>
                <w:color w:val="000000"/>
                <w:sz w:val="24"/>
              </w:rPr>
              <w:t>.</w:t>
            </w:r>
            <w:r>
              <w:rPr>
                <w:color w:val="000000"/>
                <w:sz w:val="24"/>
              </w:rPr>
              <w:t>6</w:t>
            </w:r>
          </w:p>
        </w:tc>
        <w:tc>
          <w:tcPr>
            <w:tcW w:w="1559" w:type="dxa"/>
            <w:gridSpan w:val="2"/>
            <w:vAlign w:val="center"/>
          </w:tcPr>
          <w:p w14:paraId="35D340A2" w14:textId="5B2CFDC3" w:rsidR="00525B16" w:rsidRDefault="00525B16" w:rsidP="00525B16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1</w:t>
            </w:r>
            <w:r>
              <w:rPr>
                <w:color w:val="000000"/>
                <w:sz w:val="24"/>
              </w:rPr>
              <w:t>00</w:t>
            </w:r>
            <w:r>
              <w:rPr>
                <w:color w:val="000000"/>
                <w:sz w:val="24"/>
              </w:rPr>
              <w:t>0</w:t>
            </w:r>
          </w:p>
        </w:tc>
        <w:tc>
          <w:tcPr>
            <w:tcW w:w="1908" w:type="dxa"/>
            <w:gridSpan w:val="2"/>
            <w:vAlign w:val="center"/>
          </w:tcPr>
          <w:p w14:paraId="046355E8" w14:textId="38F1269B" w:rsidR="00525B16" w:rsidRDefault="00525B16" w:rsidP="00525B16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1</w:t>
            </w:r>
            <w:r>
              <w:rPr>
                <w:color w:val="000000"/>
                <w:sz w:val="24"/>
              </w:rPr>
              <w:t>6</w:t>
            </w:r>
            <w:r>
              <w:rPr>
                <w:color w:val="000000"/>
                <w:sz w:val="24"/>
              </w:rPr>
              <w:t>0</w:t>
            </w:r>
            <w:r>
              <w:rPr>
                <w:color w:val="000000"/>
                <w:sz w:val="24"/>
              </w:rPr>
              <w:t>0</w:t>
            </w:r>
          </w:p>
        </w:tc>
        <w:tc>
          <w:tcPr>
            <w:tcW w:w="2068" w:type="dxa"/>
            <w:vAlign w:val="center"/>
          </w:tcPr>
          <w:p w14:paraId="71E34A98" w14:textId="6A2EA19D" w:rsidR="00525B16" w:rsidRDefault="00525B16" w:rsidP="00525B16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依据</w:t>
            </w:r>
            <w:r>
              <w:rPr>
                <w:color w:val="000000"/>
                <w:sz w:val="24"/>
              </w:rPr>
              <w:t>2</w:t>
            </w:r>
          </w:p>
        </w:tc>
      </w:tr>
      <w:tr w:rsidR="00525B16" w14:paraId="191455A7" w14:textId="77777777" w:rsidTr="00525B16">
        <w:trPr>
          <w:trHeight w:val="397"/>
          <w:jc w:val="center"/>
        </w:trPr>
        <w:tc>
          <w:tcPr>
            <w:tcW w:w="2660" w:type="dxa"/>
            <w:gridSpan w:val="2"/>
            <w:vAlign w:val="center"/>
          </w:tcPr>
          <w:p w14:paraId="329E49EF" w14:textId="77777777" w:rsidR="00525B16" w:rsidRDefault="00525B16" w:rsidP="00525B16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</w:p>
        </w:tc>
        <w:tc>
          <w:tcPr>
            <w:tcW w:w="992" w:type="dxa"/>
            <w:vAlign w:val="center"/>
          </w:tcPr>
          <w:p w14:paraId="7D8730EF" w14:textId="77777777" w:rsidR="00525B16" w:rsidRDefault="00525B16" w:rsidP="00525B16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</w:p>
        </w:tc>
        <w:tc>
          <w:tcPr>
            <w:tcW w:w="1559" w:type="dxa"/>
            <w:gridSpan w:val="2"/>
            <w:vAlign w:val="center"/>
          </w:tcPr>
          <w:p w14:paraId="466D3C3B" w14:textId="77777777" w:rsidR="00525B16" w:rsidRDefault="00525B16" w:rsidP="00525B16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</w:p>
        </w:tc>
        <w:tc>
          <w:tcPr>
            <w:tcW w:w="1908" w:type="dxa"/>
            <w:gridSpan w:val="2"/>
            <w:vAlign w:val="center"/>
          </w:tcPr>
          <w:p w14:paraId="67AC8391" w14:textId="77777777" w:rsidR="00525B16" w:rsidRDefault="00525B16" w:rsidP="00525B16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</w:p>
        </w:tc>
        <w:tc>
          <w:tcPr>
            <w:tcW w:w="2068" w:type="dxa"/>
            <w:vAlign w:val="center"/>
          </w:tcPr>
          <w:p w14:paraId="60402D3D" w14:textId="77777777" w:rsidR="00525B16" w:rsidRDefault="00525B16" w:rsidP="00525B16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</w:p>
        </w:tc>
      </w:tr>
      <w:tr w:rsidR="00525B16" w14:paraId="310A0477" w14:textId="77777777" w:rsidTr="00525B16">
        <w:trPr>
          <w:trHeight w:val="397"/>
          <w:jc w:val="center"/>
        </w:trPr>
        <w:tc>
          <w:tcPr>
            <w:tcW w:w="2660" w:type="dxa"/>
            <w:gridSpan w:val="2"/>
            <w:vAlign w:val="center"/>
          </w:tcPr>
          <w:p w14:paraId="3C26AF00" w14:textId="77777777" w:rsidR="00525B16" w:rsidRDefault="00525B16" w:rsidP="00525B16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</w:p>
        </w:tc>
        <w:tc>
          <w:tcPr>
            <w:tcW w:w="992" w:type="dxa"/>
            <w:vAlign w:val="center"/>
          </w:tcPr>
          <w:p w14:paraId="331469D8" w14:textId="77777777" w:rsidR="00525B16" w:rsidRDefault="00525B16" w:rsidP="00525B16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</w:p>
        </w:tc>
        <w:tc>
          <w:tcPr>
            <w:tcW w:w="1559" w:type="dxa"/>
            <w:gridSpan w:val="2"/>
            <w:vAlign w:val="center"/>
          </w:tcPr>
          <w:p w14:paraId="312D4AF4" w14:textId="77777777" w:rsidR="00525B16" w:rsidRDefault="00525B16" w:rsidP="00525B16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</w:p>
        </w:tc>
        <w:tc>
          <w:tcPr>
            <w:tcW w:w="1908" w:type="dxa"/>
            <w:gridSpan w:val="2"/>
            <w:vAlign w:val="center"/>
          </w:tcPr>
          <w:p w14:paraId="31A1310F" w14:textId="77777777" w:rsidR="00525B16" w:rsidRDefault="00525B16" w:rsidP="00525B16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</w:p>
        </w:tc>
        <w:tc>
          <w:tcPr>
            <w:tcW w:w="2068" w:type="dxa"/>
            <w:vAlign w:val="center"/>
          </w:tcPr>
          <w:p w14:paraId="0FE3CBB1" w14:textId="77777777" w:rsidR="00525B16" w:rsidRDefault="00525B16" w:rsidP="00525B16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</w:p>
        </w:tc>
      </w:tr>
      <w:tr w:rsidR="00525B16" w14:paraId="65B55310" w14:textId="77777777" w:rsidTr="00525B16">
        <w:trPr>
          <w:trHeight w:hRule="exact" w:val="567"/>
          <w:jc w:val="center"/>
        </w:trPr>
        <w:tc>
          <w:tcPr>
            <w:tcW w:w="9187" w:type="dxa"/>
            <w:gridSpan w:val="8"/>
            <w:shd w:val="clear" w:color="auto" w:fill="F2F2F2"/>
            <w:vAlign w:val="center"/>
          </w:tcPr>
          <w:p w14:paraId="685A27CA" w14:textId="77777777" w:rsidR="00525B16" w:rsidRDefault="00525B16" w:rsidP="00525B16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b/>
                <w:color w:val="000000"/>
                <w:sz w:val="28"/>
              </w:rPr>
              <w:t>告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知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事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项</w:t>
            </w:r>
          </w:p>
        </w:tc>
      </w:tr>
      <w:tr w:rsidR="00525B16" w14:paraId="685DC5C5" w14:textId="77777777" w:rsidTr="00525B16">
        <w:trPr>
          <w:trHeight w:val="5806"/>
          <w:jc w:val="center"/>
        </w:trPr>
        <w:tc>
          <w:tcPr>
            <w:tcW w:w="9187" w:type="dxa"/>
            <w:gridSpan w:val="8"/>
            <w:vAlign w:val="center"/>
          </w:tcPr>
          <w:p w14:paraId="78406F1E" w14:textId="77777777" w:rsidR="00525B16" w:rsidRDefault="00525B16" w:rsidP="00525B16">
            <w:pPr>
              <w:autoSpaceDE w:val="0"/>
              <w:autoSpaceDN w:val="0"/>
              <w:adjustRightInd w:val="0"/>
              <w:ind w:firstLine="480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依据国家有关政策、贵户用电需求以及当地供电条件，经双方协商一致，现将贵户供电方案答复如下：</w:t>
            </w:r>
          </w:p>
          <w:p w14:paraId="5AF3B7BA" w14:textId="77777777" w:rsidR="00525B16" w:rsidRDefault="00525B16" w:rsidP="00525B16">
            <w:pPr>
              <w:autoSpaceDE w:val="0"/>
              <w:autoSpaceDN w:val="0"/>
              <w:adjustRightInd w:val="0"/>
              <w:spacing w:line="360" w:lineRule="exact"/>
              <w:ind w:firstLine="480"/>
              <w:rPr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32"/>
              </w:rPr>
              <w:t>口</w:t>
            </w:r>
            <w:r>
              <w:rPr>
                <w:rFonts w:hint="eastAsia"/>
                <w:color w:val="000000"/>
                <w:sz w:val="24"/>
              </w:rPr>
              <w:t>受电工程具备供电条件，供电方案详见正文。</w:t>
            </w:r>
          </w:p>
          <w:p w14:paraId="52DC2EB7" w14:textId="77777777" w:rsidR="00525B16" w:rsidRDefault="00525B16" w:rsidP="00525B16">
            <w:pPr>
              <w:autoSpaceDE w:val="0"/>
              <w:autoSpaceDN w:val="0"/>
              <w:adjustRightInd w:val="0"/>
              <w:spacing w:line="360" w:lineRule="exact"/>
              <w:ind w:firstLine="480"/>
              <w:rPr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32"/>
              </w:rPr>
              <w:t>口</w:t>
            </w:r>
            <w:r>
              <w:rPr>
                <w:rFonts w:hint="eastAsia"/>
                <w:color w:val="000000"/>
                <w:sz w:val="24"/>
              </w:rPr>
              <w:t>受电工程不具备供电条件，主要原因是</w:t>
            </w:r>
            <w:r>
              <w:rPr>
                <w:rFonts w:hint="eastAsia"/>
                <w:color w:val="000000"/>
                <w:sz w:val="24"/>
              </w:rPr>
              <w:t>_________________________________</w:t>
            </w:r>
            <w:r>
              <w:rPr>
                <w:rFonts w:hint="eastAsia"/>
                <w:color w:val="000000"/>
                <w:sz w:val="24"/>
              </w:rPr>
              <w:t>，</w:t>
            </w:r>
          </w:p>
          <w:p w14:paraId="63F8FBA5" w14:textId="77777777" w:rsidR="00525B16" w:rsidRDefault="00525B16" w:rsidP="00525B16">
            <w:pPr>
              <w:autoSpaceDE w:val="0"/>
              <w:autoSpaceDN w:val="0"/>
              <w:adjustRightInd w:val="0"/>
              <w:spacing w:line="360" w:lineRule="exact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待具备供电条件时另行答复。</w:t>
            </w:r>
          </w:p>
          <w:p w14:paraId="61DAC8A0" w14:textId="77777777" w:rsidR="00525B16" w:rsidRDefault="00525B16" w:rsidP="00525B16">
            <w:pPr>
              <w:autoSpaceDE w:val="0"/>
              <w:autoSpaceDN w:val="0"/>
              <w:adjustRightInd w:val="0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 xml:space="preserve">    </w:t>
            </w:r>
            <w:r>
              <w:rPr>
                <w:rFonts w:hint="eastAsia"/>
                <w:color w:val="000000"/>
                <w:sz w:val="24"/>
              </w:rPr>
              <w:t>本供电方案有效期自客户签收之日起一年内有效。如遇有特殊情况，需延长供电方案有效期的，客户应在有效期到期前十天向供电企业提出申请，供电企业视情况予以办理延长手续。</w:t>
            </w:r>
          </w:p>
          <w:p w14:paraId="214F7A3E" w14:textId="77777777" w:rsidR="00525B16" w:rsidRDefault="00525B16" w:rsidP="00525B16">
            <w:pPr>
              <w:autoSpaceDE w:val="0"/>
              <w:autoSpaceDN w:val="0"/>
              <w:adjustRightInd w:val="0"/>
              <w:ind w:firstLineChars="200" w:firstLine="480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贵户接到本通知后，即可委托有资质的电气设计、承装单位进行设计和施工。</w:t>
            </w:r>
          </w:p>
          <w:p w14:paraId="01116762" w14:textId="77777777" w:rsidR="00525B16" w:rsidRDefault="00525B16" w:rsidP="00525B16">
            <w:pPr>
              <w:autoSpaceDE w:val="0"/>
              <w:autoSpaceDN w:val="0"/>
              <w:adjustRightInd w:val="0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 xml:space="preserve">    </w:t>
            </w:r>
            <w:r>
              <w:rPr>
                <w:rFonts w:hint="eastAsia"/>
                <w:color w:val="000000"/>
                <w:sz w:val="24"/>
              </w:rPr>
              <w:t>请贵户在竣工报验前交清上述营业费用。</w:t>
            </w:r>
          </w:p>
          <w:p w14:paraId="13B7B953" w14:textId="77777777" w:rsidR="00525B16" w:rsidRDefault="00525B16" w:rsidP="00525B16">
            <w:pPr>
              <w:autoSpaceDE w:val="0"/>
              <w:autoSpaceDN w:val="0"/>
              <w:adjustRightInd w:val="0"/>
              <w:rPr>
                <w:color w:val="000000"/>
                <w:sz w:val="24"/>
              </w:rPr>
            </w:pPr>
          </w:p>
          <w:p w14:paraId="0A4D6AC4" w14:textId="77777777" w:rsidR="00525B16" w:rsidRDefault="00525B16" w:rsidP="00525B16">
            <w:pPr>
              <w:autoSpaceDE w:val="0"/>
              <w:autoSpaceDN w:val="0"/>
              <w:adjustRightInd w:val="0"/>
              <w:rPr>
                <w:color w:val="000000"/>
                <w:sz w:val="24"/>
              </w:rPr>
            </w:pPr>
          </w:p>
          <w:p w14:paraId="5705965D" w14:textId="77777777" w:rsidR="00525B16" w:rsidRDefault="00525B16" w:rsidP="00525B16">
            <w:pPr>
              <w:autoSpaceDE w:val="0"/>
              <w:autoSpaceDN w:val="0"/>
              <w:adjustRightInd w:val="0"/>
              <w:rPr>
                <w:color w:val="000000"/>
                <w:sz w:val="24"/>
              </w:rPr>
            </w:pPr>
          </w:p>
          <w:p w14:paraId="0C6655FA" w14:textId="77777777" w:rsidR="00525B16" w:rsidRDefault="00525B16" w:rsidP="00525B16">
            <w:pPr>
              <w:autoSpaceDE w:val="0"/>
              <w:autoSpaceDN w:val="0"/>
              <w:adjustRightInd w:val="0"/>
              <w:rPr>
                <w:color w:val="000000"/>
                <w:sz w:val="24"/>
              </w:rPr>
            </w:pPr>
          </w:p>
          <w:p w14:paraId="4CFD0E11" w14:textId="77777777" w:rsidR="00525B16" w:rsidRDefault="00525B16" w:rsidP="00525B16">
            <w:pPr>
              <w:autoSpaceDE w:val="0"/>
              <w:autoSpaceDN w:val="0"/>
              <w:adjustRightInd w:val="0"/>
              <w:rPr>
                <w:color w:val="000000"/>
                <w:sz w:val="24"/>
              </w:rPr>
            </w:pPr>
          </w:p>
          <w:p w14:paraId="23118F80" w14:textId="77777777" w:rsidR="00525B16" w:rsidRDefault="00525B16" w:rsidP="00525B16">
            <w:pPr>
              <w:autoSpaceDE w:val="0"/>
              <w:autoSpaceDN w:val="0"/>
              <w:adjustRightInd w:val="0"/>
              <w:rPr>
                <w:color w:val="000000"/>
                <w:sz w:val="24"/>
              </w:rPr>
            </w:pPr>
          </w:p>
          <w:p w14:paraId="73BAD57F" w14:textId="77777777" w:rsidR="00525B16" w:rsidRDefault="00525B16" w:rsidP="00525B16">
            <w:pPr>
              <w:autoSpaceDE w:val="0"/>
              <w:autoSpaceDN w:val="0"/>
              <w:adjustRightInd w:val="0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客户签名（单位盖章）：</w:t>
            </w:r>
            <w:r>
              <w:rPr>
                <w:rFonts w:hint="eastAsia"/>
                <w:color w:val="000000"/>
                <w:sz w:val="24"/>
              </w:rPr>
              <w:t xml:space="preserve">                         </w:t>
            </w:r>
            <w:r>
              <w:rPr>
                <w:rFonts w:hint="eastAsia"/>
                <w:color w:val="000000"/>
                <w:sz w:val="24"/>
              </w:rPr>
              <w:t>供电企业（盖章）：</w:t>
            </w:r>
          </w:p>
          <w:p w14:paraId="619D6B96" w14:textId="77777777" w:rsidR="00525B16" w:rsidRDefault="00525B16" w:rsidP="00525B16">
            <w:pPr>
              <w:autoSpaceDE w:val="0"/>
              <w:autoSpaceDN w:val="0"/>
              <w:adjustRightInd w:val="0"/>
              <w:ind w:firstLineChars="250" w:firstLine="600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年</w:t>
            </w:r>
            <w:r>
              <w:rPr>
                <w:rFonts w:hint="eastAsia"/>
                <w:color w:val="000000"/>
                <w:sz w:val="24"/>
              </w:rPr>
              <w:t xml:space="preserve">   </w:t>
            </w:r>
            <w:r>
              <w:rPr>
                <w:rFonts w:hint="eastAsia"/>
                <w:color w:val="000000"/>
                <w:sz w:val="24"/>
              </w:rPr>
              <w:t>月</w:t>
            </w:r>
            <w:r>
              <w:rPr>
                <w:rFonts w:hint="eastAsia"/>
                <w:color w:val="000000"/>
                <w:sz w:val="24"/>
              </w:rPr>
              <w:t xml:space="preserve">   </w:t>
            </w:r>
            <w:r>
              <w:rPr>
                <w:rFonts w:hint="eastAsia"/>
                <w:color w:val="000000"/>
                <w:sz w:val="24"/>
              </w:rPr>
              <w:t>日</w:t>
            </w:r>
            <w:r>
              <w:rPr>
                <w:rFonts w:hint="eastAsia"/>
                <w:color w:val="000000"/>
                <w:sz w:val="24"/>
              </w:rPr>
              <w:t xml:space="preserve">                             </w:t>
            </w:r>
            <w:r>
              <w:rPr>
                <w:rFonts w:hint="eastAsia"/>
                <w:color w:val="000000"/>
                <w:sz w:val="24"/>
              </w:rPr>
              <w:t>年</w:t>
            </w:r>
            <w:r>
              <w:rPr>
                <w:rFonts w:hint="eastAsia"/>
                <w:color w:val="000000"/>
                <w:sz w:val="24"/>
              </w:rPr>
              <w:t xml:space="preserve">   </w:t>
            </w:r>
            <w:r>
              <w:rPr>
                <w:rFonts w:hint="eastAsia"/>
                <w:color w:val="000000"/>
                <w:sz w:val="24"/>
              </w:rPr>
              <w:t>月</w:t>
            </w:r>
            <w:r>
              <w:rPr>
                <w:rFonts w:hint="eastAsia"/>
                <w:color w:val="000000"/>
                <w:sz w:val="24"/>
              </w:rPr>
              <w:t xml:space="preserve">   </w:t>
            </w:r>
            <w:r>
              <w:rPr>
                <w:rFonts w:hint="eastAsia"/>
                <w:color w:val="000000"/>
                <w:sz w:val="24"/>
              </w:rPr>
              <w:t>日（系统自动生成）</w:t>
            </w:r>
          </w:p>
          <w:p w14:paraId="6F353C78" w14:textId="77777777" w:rsidR="00525B16" w:rsidRDefault="00525B16" w:rsidP="00525B16">
            <w:pPr>
              <w:autoSpaceDE w:val="0"/>
              <w:autoSpaceDN w:val="0"/>
              <w:adjustRightInd w:val="0"/>
              <w:rPr>
                <w:color w:val="000000"/>
                <w:sz w:val="24"/>
              </w:rPr>
            </w:pPr>
          </w:p>
        </w:tc>
      </w:tr>
    </w:tbl>
    <w:p w14:paraId="189AFF2D" w14:textId="77777777" w:rsidR="000A42DA" w:rsidRDefault="000A42DA" w:rsidP="00A62E29"/>
    <w:sectPr w:rsidR="000A42DA" w:rsidSect="00A62E29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18" w:right="1531" w:bottom="1588" w:left="1531" w:header="720" w:footer="720" w:gutter="0"/>
      <w:pgNumType w:fmt="numberInDash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2A0753" w14:textId="77777777" w:rsidR="005F7ADF" w:rsidRDefault="005F7ADF">
      <w:r>
        <w:separator/>
      </w:r>
    </w:p>
  </w:endnote>
  <w:endnote w:type="continuationSeparator" w:id="0">
    <w:p w14:paraId="7A1A041D" w14:textId="77777777" w:rsidR="005F7ADF" w:rsidRDefault="005F7A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方正仿宋_GBK">
    <w:altName w:val="微软雅黑"/>
    <w:panose1 w:val="020B0604020202020204"/>
    <w:charset w:val="86"/>
    <w:family w:val="script"/>
    <w:pitch w:val="default"/>
    <w:sig w:usb0="00000001" w:usb1="080E0000" w:usb2="0000000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08CA4F" w14:textId="77777777" w:rsidR="000A42DA" w:rsidRDefault="000A42DA">
    <w:pPr>
      <w:pStyle w:val="af2"/>
      <w:framePr w:wrap="around" w:vAnchor="text" w:hAnchor="margin" w:xAlign="outside" w:y="1"/>
      <w:rPr>
        <w:rStyle w:val="af3"/>
      </w:rPr>
    </w:pPr>
    <w:r>
      <w:fldChar w:fldCharType="begin"/>
    </w:r>
    <w:r>
      <w:rPr>
        <w:rStyle w:val="af3"/>
      </w:rPr>
      <w:instrText xml:space="preserve">PAGE  </w:instrText>
    </w:r>
    <w:r>
      <w:fldChar w:fldCharType="separate"/>
    </w:r>
    <w:r>
      <w:rPr>
        <w:rStyle w:val="af3"/>
      </w:rPr>
      <w:t>- 90 -</w:t>
    </w:r>
    <w:r>
      <w:fldChar w:fldCharType="end"/>
    </w:r>
  </w:p>
  <w:p w14:paraId="524604E7" w14:textId="77777777" w:rsidR="000A42DA" w:rsidRDefault="000A42DA">
    <w:pPr>
      <w:pStyle w:val="af2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CD6383" w14:textId="77777777" w:rsidR="00525B16" w:rsidRDefault="00525B16">
    <w:pPr>
      <w:pStyle w:val="af2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6FB520" w14:textId="77777777" w:rsidR="000A42DA" w:rsidRDefault="000A42DA">
    <w:pPr>
      <w:pStyle w:val="af2"/>
      <w:framePr w:wrap="around" w:vAnchor="text" w:hAnchor="margin" w:xAlign="center" w:yAlign="top"/>
      <w:pBdr>
        <w:between w:val="none" w:sz="50" w:space="0" w:color="auto"/>
      </w:pBdr>
    </w:pPr>
    <w:r>
      <w:fldChar w:fldCharType="begin"/>
    </w:r>
    <w:r>
      <w:instrText xml:space="preserve"> PAGE  </w:instrText>
    </w:r>
    <w:r>
      <w:fldChar w:fldCharType="separate"/>
    </w:r>
    <w:r>
      <w:t>- 90 -</w:t>
    </w:r>
    <w:r>
      <w:fldChar w:fldCharType="end"/>
    </w:r>
  </w:p>
  <w:p w14:paraId="17846365" w14:textId="77777777" w:rsidR="000A42DA" w:rsidRDefault="000A42DA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A454CB" w14:textId="77777777" w:rsidR="005F7ADF" w:rsidRDefault="005F7ADF">
      <w:r>
        <w:separator/>
      </w:r>
    </w:p>
  </w:footnote>
  <w:footnote w:type="continuationSeparator" w:id="0">
    <w:p w14:paraId="7203DE18" w14:textId="77777777" w:rsidR="005F7ADF" w:rsidRDefault="005F7A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1897F9" w14:textId="77777777" w:rsidR="00525B16" w:rsidRDefault="00525B16">
    <w:pPr>
      <w:pStyle w:val="af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B5E489" w14:textId="77777777" w:rsidR="000A42DA" w:rsidRDefault="000A42DA">
    <w:pPr>
      <w:pStyle w:val="af0"/>
      <w:pBdr>
        <w:bottom w:val="none" w:sz="0" w:space="0" w:color="auto"/>
      </w:pBdr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4CE842" w14:textId="77777777" w:rsidR="00525B16" w:rsidRDefault="00525B16">
    <w:pPr>
      <w:pStyle w:val="a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2"/>
    <w:multiLevelType w:val="multilevel"/>
    <w:tmpl w:val="00000002"/>
    <w:lvl w:ilvl="0">
      <w:start w:val="1"/>
      <w:numFmt w:val="decimal"/>
      <w:pStyle w:val="a"/>
      <w:suff w:val="nothing"/>
      <w:lvlText w:val="%1　"/>
      <w:lvlJc w:val="left"/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pStyle w:val="a0"/>
      <w:suff w:val="nothing"/>
      <w:lvlText w:val="%1.%2　"/>
      <w:lvlJc w:val="left"/>
      <w:rPr>
        <w:rFonts w:ascii="黑体" w:eastAsia="黑体" w:hAnsi="Times New Roman" w:hint="eastAsia"/>
        <w:b w:val="0"/>
        <w:i w:val="0"/>
        <w:caps w:val="0"/>
        <w:strike w:val="0"/>
        <w:dstrike w:val="0"/>
        <w:vanish w:val="0"/>
        <w:spacing w:val="0"/>
        <w:kern w:val="0"/>
        <w:position w:val="0"/>
        <w:sz w:val="21"/>
        <w:u w:val="none"/>
        <w:vertAlign w:val="baseline"/>
      </w:rPr>
    </w:lvl>
    <w:lvl w:ilvl="2">
      <w:start w:val="1"/>
      <w:numFmt w:val="decimal"/>
      <w:pStyle w:val="a1"/>
      <w:suff w:val="nothing"/>
      <w:lvlText w:val="%1.%2.%3　"/>
      <w:lvlJc w:val="left"/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pStyle w:val="a2"/>
      <w:suff w:val="nothing"/>
      <w:lvlText w:val="%1.%2.%3.%4　"/>
      <w:lvlJc w:val="left"/>
      <w:pPr>
        <w:ind w:left="993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pStyle w:val="a3"/>
      <w:suff w:val="nothing"/>
      <w:lvlText w:val="%1.%2.%3.%4.%5　"/>
      <w:lvlJc w:val="left"/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pStyle w:val="a4"/>
      <w:suff w:val="nothing"/>
      <w:lvlText w:val="%1.%2.%3.%4.%5.%6　"/>
      <w:lvlJc w:val="left"/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435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77"/>
        </w:tabs>
        <w:ind w:left="4677" w:hanging="1700"/>
      </w:pPr>
      <w:rPr>
        <w:rFonts w:hint="eastAsia"/>
      </w:rPr>
    </w:lvl>
  </w:abstractNum>
  <w:abstractNum w:abstractNumId="1" w15:restartNumberingAfterBreak="0">
    <w:nsid w:val="00000003"/>
    <w:multiLevelType w:val="multilevel"/>
    <w:tmpl w:val="00000003"/>
    <w:lvl w:ilvl="0">
      <w:start w:val="1"/>
      <w:numFmt w:val="japaneseCounting"/>
      <w:lvlText w:val="第%1节"/>
      <w:lvlJc w:val="left"/>
      <w:pPr>
        <w:tabs>
          <w:tab w:val="num" w:pos="1275"/>
        </w:tabs>
        <w:ind w:left="1275" w:hanging="127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000000A"/>
    <w:multiLevelType w:val="multilevel"/>
    <w:tmpl w:val="0000000A"/>
    <w:lvl w:ilvl="0">
      <w:start w:val="1"/>
      <w:numFmt w:val="bullet"/>
      <w:pStyle w:val="a5"/>
      <w:lvlText w:val=""/>
      <w:lvlJc w:val="left"/>
      <w:pPr>
        <w:tabs>
          <w:tab w:val="num" w:pos="347"/>
        </w:tabs>
        <w:ind w:left="-10" w:firstLine="21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3" w15:restartNumberingAfterBreak="0">
    <w:nsid w:val="00000011"/>
    <w:multiLevelType w:val="multilevel"/>
    <w:tmpl w:val="00000011"/>
    <w:lvl w:ilvl="0">
      <w:start w:val="1"/>
      <w:numFmt w:val="chineseCountingThousand"/>
      <w:lvlText w:val="第%1条"/>
      <w:lvlJc w:val="left"/>
      <w:pPr>
        <w:tabs>
          <w:tab w:val="num" w:pos="1980"/>
        </w:tabs>
        <w:ind w:left="1980" w:hanging="420"/>
      </w:pPr>
      <w:rPr>
        <w:rFonts w:ascii="仿宋_GB2312" w:eastAsia="仿宋_GB2312" w:hint="eastAsia"/>
        <w:b/>
        <w:i w:val="0"/>
        <w:strike w:val="0"/>
        <w:color w:val="auto"/>
        <w:sz w:val="32"/>
        <w:lang w:val="en-US"/>
      </w:rPr>
    </w:lvl>
    <w:lvl w:ilvl="1">
      <w:start w:val="1"/>
      <w:numFmt w:val="chineseCountingThousand"/>
      <w:lvlText w:val="（%2）"/>
      <w:lvlJc w:val="left"/>
      <w:pPr>
        <w:tabs>
          <w:tab w:val="num" w:pos="1085"/>
        </w:tabs>
        <w:ind w:left="1085" w:hanging="234"/>
      </w:pPr>
      <w:rPr>
        <w:rFonts w:hint="eastAsia"/>
        <w:color w:val="auto"/>
      </w:rPr>
    </w:lvl>
    <w:lvl w:ilvl="2">
      <w:start w:val="1"/>
      <w:numFmt w:val="japaneseCounting"/>
      <w:lvlText w:val="（%3）"/>
      <w:lvlJc w:val="left"/>
      <w:pPr>
        <w:tabs>
          <w:tab w:val="num" w:pos="3349"/>
        </w:tabs>
        <w:ind w:left="3349" w:hanging="1080"/>
      </w:pPr>
      <w:rPr>
        <w:rFonts w:hint="default"/>
      </w:rPr>
    </w:lvl>
    <w:lvl w:ilvl="3">
      <w:start w:val="1"/>
      <w:numFmt w:val="japaneseCounting"/>
      <w:lvlText w:val="（%4）"/>
      <w:lvlJc w:val="left"/>
      <w:pPr>
        <w:ind w:left="2160" w:hanging="420"/>
      </w:pPr>
      <w:rPr>
        <w:rFonts w:ascii="仿宋_GB2312" w:eastAsia="仿宋_GB2312" w:hAnsi="宋体"/>
      </w:r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5"/>
      <w:numFmt w:val="japaneseCounting"/>
      <w:lvlText w:val="%6、"/>
      <w:lvlJc w:val="left"/>
      <w:pPr>
        <w:tabs>
          <w:tab w:val="num" w:pos="3300"/>
        </w:tabs>
        <w:ind w:left="3300" w:hanging="720"/>
      </w:pPr>
      <w:rPr>
        <w:rFonts w:hint="default"/>
        <w:b/>
        <w:color w:val="000000"/>
      </w:rPr>
    </w:lvl>
    <w:lvl w:ilvl="6">
      <w:start w:val="10"/>
      <w:numFmt w:val="japaneseCounting"/>
      <w:lvlText w:val="第%7章"/>
      <w:lvlJc w:val="left"/>
      <w:pPr>
        <w:tabs>
          <w:tab w:val="num" w:pos="4080"/>
        </w:tabs>
        <w:ind w:left="4080" w:hanging="1080"/>
      </w:pPr>
      <w:rPr>
        <w:rFonts w:hint="default"/>
      </w:r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00000012"/>
    <w:multiLevelType w:val="multilevel"/>
    <w:tmpl w:val="00000012"/>
    <w:lvl w:ilvl="0">
      <w:start w:val="1"/>
      <w:numFmt w:val="decimal"/>
      <w:pStyle w:val="a6"/>
      <w:suff w:val="nothing"/>
      <w:lvlText w:val="表%1　"/>
      <w:lvlJc w:val="left"/>
      <w:pPr>
        <w:ind w:left="3544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lvlText w:val="%1.%2"/>
      <w:lvlJc w:val="left"/>
      <w:pPr>
        <w:tabs>
          <w:tab w:val="num" w:pos="1133"/>
        </w:tabs>
        <w:ind w:left="1133" w:hanging="567"/>
      </w:pPr>
    </w:lvl>
    <w:lvl w:ilvl="2">
      <w:start w:val="1"/>
      <w:numFmt w:val="decimal"/>
      <w:lvlText w:val="%1.%2.%3"/>
      <w:lvlJc w:val="left"/>
      <w:pPr>
        <w:tabs>
          <w:tab w:val="num" w:pos="1559"/>
        </w:tabs>
        <w:ind w:left="1559" w:hanging="567"/>
      </w:pPr>
    </w:lvl>
    <w:lvl w:ilvl="3">
      <w:start w:val="1"/>
      <w:numFmt w:val="decimal"/>
      <w:lvlText w:val="%1.%2.%3.%4"/>
      <w:lvlJc w:val="left"/>
      <w:pPr>
        <w:tabs>
          <w:tab w:val="num" w:pos="2125"/>
        </w:tabs>
        <w:ind w:left="2125" w:hanging="708"/>
      </w:pPr>
    </w:lvl>
    <w:lvl w:ilvl="4">
      <w:start w:val="1"/>
      <w:numFmt w:val="decimal"/>
      <w:lvlText w:val="%1.%2.%3.%4.%5"/>
      <w:lvlJc w:val="left"/>
      <w:pPr>
        <w:tabs>
          <w:tab w:val="num" w:pos="2692"/>
        </w:tabs>
        <w:ind w:left="2692" w:hanging="850"/>
      </w:pPr>
    </w:lvl>
    <w:lvl w:ilvl="5">
      <w:start w:val="1"/>
      <w:numFmt w:val="decimal"/>
      <w:lvlText w:val="%1.%2.%3.%4.%5.%6"/>
      <w:lvlJc w:val="left"/>
      <w:pPr>
        <w:tabs>
          <w:tab w:val="num" w:pos="3401"/>
        </w:tabs>
        <w:ind w:left="3401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68"/>
        </w:tabs>
        <w:ind w:left="3968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535"/>
        </w:tabs>
        <w:ind w:left="4535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43"/>
        </w:tabs>
        <w:ind w:left="5243" w:hanging="170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HorizontalSpacing w:val="105"/>
  <w:drawingGridVerticalSpacing w:val="156"/>
  <w:noPunctuationKerning/>
  <w:characterSpacingControl w:val="compressPunctuation"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72A27"/>
    <w:rsid w:val="000A42DA"/>
    <w:rsid w:val="00172A27"/>
    <w:rsid w:val="00525B16"/>
    <w:rsid w:val="005934C5"/>
    <w:rsid w:val="005F7ADF"/>
    <w:rsid w:val="008E7A03"/>
    <w:rsid w:val="00A62E29"/>
    <w:rsid w:val="01383DE8"/>
    <w:rsid w:val="019A3F1D"/>
    <w:rsid w:val="05822FAA"/>
    <w:rsid w:val="0B961389"/>
    <w:rsid w:val="0D832C59"/>
    <w:rsid w:val="0E2F7AC0"/>
    <w:rsid w:val="11FA5530"/>
    <w:rsid w:val="14E23E60"/>
    <w:rsid w:val="18A22B17"/>
    <w:rsid w:val="1B321AFA"/>
    <w:rsid w:val="1E2C0C5B"/>
    <w:rsid w:val="21577B7C"/>
    <w:rsid w:val="265A3AEC"/>
    <w:rsid w:val="2A1C7001"/>
    <w:rsid w:val="2FC22DFD"/>
    <w:rsid w:val="33C82EA8"/>
    <w:rsid w:val="33E9478D"/>
    <w:rsid w:val="392A5BA3"/>
    <w:rsid w:val="3A432FA3"/>
    <w:rsid w:val="3B7704A1"/>
    <w:rsid w:val="3CEA0A92"/>
    <w:rsid w:val="451B73DB"/>
    <w:rsid w:val="473D0A63"/>
    <w:rsid w:val="4F5F1864"/>
    <w:rsid w:val="5C505260"/>
    <w:rsid w:val="5CD92704"/>
    <w:rsid w:val="64E50A3B"/>
    <w:rsid w:val="70B0001C"/>
    <w:rsid w:val="76553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4CD937B0"/>
  <w15:chartTrackingRefBased/>
  <w15:docId w15:val="{39E189F6-76B8-40D0-825B-D31492581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7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7"/>
    <w:next w:val="a7"/>
    <w:link w:val="10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7"/>
    <w:next w:val="a7"/>
    <w:link w:val="20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7"/>
    <w:next w:val="a7"/>
    <w:link w:val="30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character" w:customStyle="1" w:styleId="30">
    <w:name w:val="标题 3 字符"/>
    <w:link w:val="3"/>
    <w:rPr>
      <w:b/>
      <w:kern w:val="2"/>
      <w:sz w:val="32"/>
    </w:rPr>
  </w:style>
  <w:style w:type="character" w:customStyle="1" w:styleId="A4CharChar">
    <w:name w:val="A4 Char Char"/>
    <w:link w:val="A40"/>
    <w:rPr>
      <w:rFonts w:eastAsia="宋体"/>
      <w:b/>
      <w:kern w:val="2"/>
      <w:sz w:val="28"/>
      <w:lang w:val="en-US" w:eastAsia="zh-CN"/>
    </w:rPr>
  </w:style>
  <w:style w:type="character" w:customStyle="1" w:styleId="ab">
    <w:name w:val="标题 字符"/>
    <w:link w:val="ac"/>
    <w:rPr>
      <w:rFonts w:ascii="Cambria" w:hAnsi="Cambria"/>
      <w:b/>
      <w:kern w:val="2"/>
      <w:sz w:val="32"/>
    </w:rPr>
  </w:style>
  <w:style w:type="character" w:customStyle="1" w:styleId="ad">
    <w:name w:val="批注框文本 字符"/>
    <w:link w:val="ae"/>
    <w:rPr>
      <w:kern w:val="2"/>
      <w:sz w:val="18"/>
    </w:rPr>
  </w:style>
  <w:style w:type="character" w:customStyle="1" w:styleId="af">
    <w:name w:val="页眉 字符"/>
    <w:link w:val="af0"/>
    <w:rPr>
      <w:kern w:val="2"/>
      <w:sz w:val="18"/>
    </w:rPr>
  </w:style>
  <w:style w:type="character" w:customStyle="1" w:styleId="af1">
    <w:name w:val="页脚 字符"/>
    <w:link w:val="af2"/>
    <w:rPr>
      <w:kern w:val="2"/>
      <w:sz w:val="18"/>
    </w:rPr>
  </w:style>
  <w:style w:type="character" w:customStyle="1" w:styleId="11CharChar">
    <w:name w:val="1、正文首行缩进正式1 Char Char"/>
    <w:link w:val="11"/>
    <w:rPr>
      <w:rFonts w:ascii="宋体" w:eastAsia="宋体" w:hAnsi="宋体"/>
      <w:kern w:val="2"/>
      <w:sz w:val="24"/>
      <w:lang w:val="en-US" w:eastAsia="zh-CN"/>
    </w:rPr>
  </w:style>
  <w:style w:type="character" w:customStyle="1" w:styleId="10">
    <w:name w:val="标题 1 字符"/>
    <w:link w:val="1"/>
    <w:rPr>
      <w:rFonts w:ascii="Times New Roman" w:hAnsi="Times New Roman"/>
      <w:b/>
      <w:kern w:val="44"/>
      <w:sz w:val="44"/>
    </w:rPr>
  </w:style>
  <w:style w:type="character" w:styleId="af3">
    <w:name w:val="page number"/>
    <w:basedOn w:val="a8"/>
  </w:style>
  <w:style w:type="character" w:customStyle="1" w:styleId="af4">
    <w:name w:val="文档结构图 字符"/>
    <w:link w:val="af5"/>
    <w:rPr>
      <w:rFonts w:ascii="宋体"/>
      <w:kern w:val="2"/>
      <w:sz w:val="18"/>
    </w:rPr>
  </w:style>
  <w:style w:type="character" w:customStyle="1" w:styleId="af6">
    <w:name w:val="批注主题 字符"/>
    <w:link w:val="af7"/>
    <w:rPr>
      <w:b/>
      <w:kern w:val="2"/>
      <w:sz w:val="21"/>
    </w:rPr>
  </w:style>
  <w:style w:type="character" w:styleId="af8">
    <w:name w:val="Hyperlink"/>
    <w:rPr>
      <w:color w:val="0000FF"/>
      <w:u w:val="single"/>
    </w:rPr>
  </w:style>
  <w:style w:type="character" w:styleId="af9">
    <w:name w:val="annotation reference"/>
    <w:rPr>
      <w:sz w:val="21"/>
    </w:rPr>
  </w:style>
  <w:style w:type="character" w:customStyle="1" w:styleId="afa">
    <w:name w:val="批注文字 字符"/>
    <w:link w:val="afb"/>
    <w:rPr>
      <w:kern w:val="2"/>
      <w:sz w:val="21"/>
    </w:rPr>
  </w:style>
  <w:style w:type="character" w:customStyle="1" w:styleId="afc">
    <w:name w:val="纯文本 字符"/>
    <w:link w:val="afd"/>
    <w:rPr>
      <w:rFonts w:ascii="仿宋_GB2312" w:eastAsia="仿宋_GB2312" w:hAnsi="Courier New"/>
      <w:sz w:val="28"/>
    </w:rPr>
  </w:style>
  <w:style w:type="character" w:styleId="afe">
    <w:name w:val="footnote reference"/>
    <w:rPr>
      <w:rFonts w:eastAsia="宋体"/>
      <w:sz w:val="32"/>
      <w:vertAlign w:val="superscript"/>
    </w:rPr>
  </w:style>
  <w:style w:type="character" w:customStyle="1" w:styleId="Char">
    <w:name w:val="正文首行缩进 Char"/>
    <w:link w:val="aff"/>
    <w:rPr>
      <w:rFonts w:ascii="Times New Roman" w:hAnsi="Times New Roman"/>
      <w:kern w:val="2"/>
      <w:sz w:val="24"/>
    </w:rPr>
  </w:style>
  <w:style w:type="character" w:customStyle="1" w:styleId="20">
    <w:name w:val="标题 2 字符"/>
    <w:link w:val="2"/>
    <w:rPr>
      <w:rFonts w:ascii="Arial" w:eastAsia="黑体" w:hAnsi="Arial"/>
      <w:b/>
      <w:kern w:val="2"/>
      <w:sz w:val="32"/>
    </w:rPr>
  </w:style>
  <w:style w:type="character" w:customStyle="1" w:styleId="CharChar">
    <w:name w:val="段 Char Char"/>
    <w:link w:val="aff0"/>
    <w:rPr>
      <w:rFonts w:ascii="宋体"/>
      <w:sz w:val="21"/>
      <w:lang w:val="en-US" w:eastAsia="zh-CN" w:bidi="ar-SA"/>
    </w:rPr>
  </w:style>
  <w:style w:type="paragraph" w:styleId="ae">
    <w:name w:val="Balloon Text"/>
    <w:basedOn w:val="a7"/>
    <w:link w:val="ad"/>
    <w:rPr>
      <w:sz w:val="18"/>
    </w:rPr>
  </w:style>
  <w:style w:type="paragraph" w:styleId="aff1">
    <w:name w:val="Body Text"/>
    <w:basedOn w:val="a7"/>
    <w:pPr>
      <w:spacing w:after="120"/>
    </w:pPr>
  </w:style>
  <w:style w:type="paragraph" w:customStyle="1" w:styleId="A40">
    <w:name w:val="A4"/>
    <w:basedOn w:val="a7"/>
    <w:link w:val="A4CharChar"/>
    <w:pPr>
      <w:jc w:val="center"/>
    </w:pPr>
    <w:rPr>
      <w:b/>
      <w:sz w:val="28"/>
    </w:rPr>
  </w:style>
  <w:style w:type="paragraph" w:customStyle="1" w:styleId="CharCharCharChar">
    <w:name w:val="Char Char Char Char"/>
    <w:basedOn w:val="a7"/>
  </w:style>
  <w:style w:type="paragraph" w:customStyle="1" w:styleId="21">
    <w:name w:val="目录 2"/>
    <w:basedOn w:val="a7"/>
    <w:next w:val="a7"/>
    <w:pPr>
      <w:ind w:leftChars="200" w:left="420"/>
    </w:pPr>
  </w:style>
  <w:style w:type="paragraph" w:styleId="31">
    <w:name w:val="Body Text Indent 3"/>
    <w:basedOn w:val="a7"/>
    <w:pPr>
      <w:spacing w:after="120"/>
      <w:ind w:leftChars="200" w:left="420"/>
    </w:pPr>
    <w:rPr>
      <w:sz w:val="16"/>
    </w:rPr>
  </w:style>
  <w:style w:type="paragraph" w:styleId="af5">
    <w:name w:val="Document Map"/>
    <w:basedOn w:val="a7"/>
    <w:link w:val="af4"/>
    <w:rPr>
      <w:rFonts w:ascii="宋体"/>
      <w:sz w:val="18"/>
    </w:rPr>
  </w:style>
  <w:style w:type="paragraph" w:styleId="af0">
    <w:name w:val="header"/>
    <w:basedOn w:val="a7"/>
    <w:link w:val="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customStyle="1" w:styleId="11">
    <w:name w:val="1、正文首行缩进正式1"/>
    <w:basedOn w:val="a7"/>
    <w:next w:val="a7"/>
    <w:link w:val="11CharChar"/>
    <w:pPr>
      <w:spacing w:line="360" w:lineRule="auto"/>
      <w:ind w:firstLineChars="200" w:firstLine="480"/>
    </w:pPr>
    <w:rPr>
      <w:rFonts w:ascii="宋体" w:hAnsi="宋体"/>
      <w:sz w:val="24"/>
    </w:rPr>
  </w:style>
  <w:style w:type="paragraph" w:styleId="afb">
    <w:name w:val="annotation text"/>
    <w:basedOn w:val="a7"/>
    <w:link w:val="afa"/>
    <w:pPr>
      <w:jc w:val="left"/>
    </w:pPr>
  </w:style>
  <w:style w:type="paragraph" w:customStyle="1" w:styleId="12">
    <w:name w:val="目录 1"/>
    <w:basedOn w:val="a7"/>
    <w:next w:val="a7"/>
    <w:pPr>
      <w:tabs>
        <w:tab w:val="right" w:leader="dot" w:pos="8834"/>
      </w:tabs>
    </w:pPr>
    <w:rPr>
      <w:rFonts w:ascii="仿宋_GB2312" w:eastAsia="仿宋_GB2312"/>
      <w:sz w:val="28"/>
    </w:rPr>
  </w:style>
  <w:style w:type="paragraph" w:customStyle="1" w:styleId="13">
    <w:name w:val="样式1"/>
    <w:pPr>
      <w:adjustRightInd w:val="0"/>
      <w:snapToGrid w:val="0"/>
      <w:spacing w:line="580" w:lineRule="exact"/>
    </w:pPr>
    <w:rPr>
      <w:rFonts w:ascii="仿宋_GB2312" w:eastAsia="仿宋_GB2312" w:hAnsi="方正仿宋_GBK"/>
      <w:kern w:val="2"/>
      <w:sz w:val="32"/>
    </w:rPr>
  </w:style>
  <w:style w:type="paragraph" w:styleId="aff2">
    <w:name w:val="Revision"/>
    <w:rPr>
      <w:kern w:val="2"/>
      <w:sz w:val="21"/>
    </w:rPr>
  </w:style>
  <w:style w:type="paragraph" w:customStyle="1" w:styleId="aff">
    <w:name w:val="正文首行缩进"/>
    <w:basedOn w:val="aff1"/>
    <w:link w:val="Char"/>
    <w:pPr>
      <w:spacing w:after="0" w:line="360" w:lineRule="auto"/>
      <w:ind w:firstLineChars="200" w:firstLine="200"/>
    </w:pPr>
    <w:rPr>
      <w:sz w:val="24"/>
    </w:rPr>
  </w:style>
  <w:style w:type="paragraph" w:styleId="ac">
    <w:name w:val="Title"/>
    <w:basedOn w:val="a7"/>
    <w:next w:val="a7"/>
    <w:link w:val="ab"/>
    <w:qFormat/>
    <w:pPr>
      <w:spacing w:before="240" w:after="60"/>
      <w:jc w:val="center"/>
      <w:outlineLvl w:val="0"/>
    </w:pPr>
    <w:rPr>
      <w:rFonts w:ascii="Cambria" w:hAnsi="Cambria"/>
      <w:b/>
      <w:sz w:val="32"/>
    </w:rPr>
  </w:style>
  <w:style w:type="paragraph" w:customStyle="1" w:styleId="CharCharCharCharCharCharCharCharCharChar">
    <w:name w:val="Char Char Char Char Char Char Char Char Char Char"/>
    <w:basedOn w:val="a7"/>
    <w:pPr>
      <w:spacing w:line="360" w:lineRule="auto"/>
    </w:pPr>
  </w:style>
  <w:style w:type="paragraph" w:customStyle="1" w:styleId="a">
    <w:name w:val="章标题"/>
    <w:next w:val="aff0"/>
    <w:pPr>
      <w:numPr>
        <w:numId w:val="1"/>
      </w:numPr>
      <w:spacing w:beforeLines="100" w:before="312" w:afterLines="100" w:after="312"/>
      <w:jc w:val="both"/>
      <w:outlineLvl w:val="1"/>
    </w:pPr>
    <w:rPr>
      <w:rFonts w:ascii="黑体" w:eastAsia="黑体"/>
      <w:sz w:val="21"/>
    </w:rPr>
  </w:style>
  <w:style w:type="paragraph" w:styleId="aff3">
    <w:name w:val="Normal (Web)"/>
    <w:basedOn w:val="a7"/>
    <w:pPr>
      <w:widowControl/>
      <w:spacing w:before="100" w:beforeAutospacing="1" w:after="100" w:afterAutospacing="1"/>
      <w:jc w:val="left"/>
    </w:pPr>
    <w:rPr>
      <w:rFonts w:ascii="宋体" w:hAnsi="宋体"/>
      <w:color w:val="000000"/>
      <w:kern w:val="0"/>
      <w:sz w:val="24"/>
    </w:rPr>
  </w:style>
  <w:style w:type="paragraph" w:customStyle="1" w:styleId="Char0">
    <w:name w:val="Char"/>
    <w:basedOn w:val="a7"/>
  </w:style>
  <w:style w:type="paragraph" w:customStyle="1" w:styleId="22">
    <w:name w:val="正文首行缩进 2"/>
    <w:basedOn w:val="aff4"/>
    <w:pPr>
      <w:ind w:firstLineChars="200" w:firstLine="420"/>
    </w:pPr>
  </w:style>
  <w:style w:type="paragraph" w:styleId="afd">
    <w:name w:val="Plain Text"/>
    <w:basedOn w:val="a7"/>
    <w:link w:val="afc"/>
    <w:rPr>
      <w:rFonts w:ascii="仿宋_GB2312" w:eastAsia="仿宋_GB2312" w:hAnsi="Courier New"/>
      <w:sz w:val="28"/>
    </w:rPr>
  </w:style>
  <w:style w:type="paragraph" w:styleId="af7">
    <w:name w:val="annotation subject"/>
    <w:basedOn w:val="afb"/>
    <w:next w:val="afb"/>
    <w:link w:val="af6"/>
    <w:rPr>
      <w:b/>
    </w:rPr>
  </w:style>
  <w:style w:type="paragraph" w:styleId="af2">
    <w:name w:val="footer"/>
    <w:basedOn w:val="a7"/>
    <w:link w:val="af1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a3">
    <w:name w:val="四级条标题"/>
    <w:basedOn w:val="aff5"/>
    <w:next w:val="aff0"/>
    <w:pPr>
      <w:numPr>
        <w:ilvl w:val="4"/>
      </w:numPr>
      <w:outlineLvl w:val="5"/>
    </w:pPr>
  </w:style>
  <w:style w:type="paragraph" w:customStyle="1" w:styleId="CharCharCharCharCharCharChar">
    <w:name w:val="Char Char Char Char Char Char Char"/>
    <w:basedOn w:val="a7"/>
    <w:pPr>
      <w:keepNext/>
      <w:widowControl/>
      <w:tabs>
        <w:tab w:val="left" w:pos="425"/>
      </w:tabs>
      <w:autoSpaceDE w:val="0"/>
      <w:autoSpaceDN w:val="0"/>
      <w:adjustRightInd w:val="0"/>
      <w:spacing w:before="80" w:after="80"/>
      <w:ind w:hanging="425"/>
    </w:pPr>
    <w:rPr>
      <w:rFonts w:ascii="Arial" w:hAnsi="Arial" w:cs="Arial"/>
      <w:sz w:val="20"/>
    </w:rPr>
  </w:style>
  <w:style w:type="paragraph" w:customStyle="1" w:styleId="a6">
    <w:name w:val="正文表标题"/>
    <w:next w:val="a7"/>
    <w:pPr>
      <w:numPr>
        <w:numId w:val="2"/>
      </w:numPr>
      <w:tabs>
        <w:tab w:val="left" w:pos="360"/>
      </w:tabs>
      <w:spacing w:beforeLines="50" w:before="156" w:afterLines="50" w:after="156"/>
      <w:ind w:left="5672"/>
      <w:jc w:val="center"/>
    </w:pPr>
    <w:rPr>
      <w:rFonts w:ascii="黑体" w:eastAsia="黑体"/>
      <w:sz w:val="21"/>
    </w:rPr>
  </w:style>
  <w:style w:type="paragraph" w:styleId="aff6">
    <w:name w:val="No Spacing"/>
    <w:qFormat/>
    <w:pPr>
      <w:widowControl w:val="0"/>
      <w:jc w:val="both"/>
    </w:pPr>
    <w:rPr>
      <w:kern w:val="2"/>
      <w:sz w:val="21"/>
    </w:rPr>
  </w:style>
  <w:style w:type="paragraph" w:customStyle="1" w:styleId="a1">
    <w:name w:val="二级条标题"/>
    <w:basedOn w:val="a0"/>
    <w:next w:val="aff0"/>
    <w:pPr>
      <w:numPr>
        <w:ilvl w:val="2"/>
      </w:numPr>
      <w:spacing w:beforeLines="0" w:before="50" w:afterLines="0" w:after="50"/>
      <w:outlineLvl w:val="3"/>
    </w:pPr>
  </w:style>
  <w:style w:type="paragraph" w:styleId="aff4">
    <w:name w:val="Body Text Indent"/>
    <w:basedOn w:val="a7"/>
    <w:pPr>
      <w:spacing w:after="120"/>
      <w:ind w:leftChars="200" w:left="420"/>
    </w:pPr>
  </w:style>
  <w:style w:type="paragraph" w:styleId="aff7">
    <w:name w:val="footnote text"/>
    <w:basedOn w:val="a7"/>
    <w:pPr>
      <w:snapToGrid w:val="0"/>
      <w:spacing w:line="360" w:lineRule="auto"/>
      <w:jc w:val="left"/>
    </w:pPr>
    <w:rPr>
      <w:sz w:val="18"/>
    </w:rPr>
  </w:style>
  <w:style w:type="paragraph" w:styleId="23">
    <w:name w:val="Body Text Indent 2"/>
    <w:basedOn w:val="a7"/>
    <w:pPr>
      <w:spacing w:after="120" w:line="480" w:lineRule="auto"/>
      <w:ind w:leftChars="200" w:left="420"/>
    </w:pPr>
  </w:style>
  <w:style w:type="paragraph" w:customStyle="1" w:styleId="p16">
    <w:name w:val="p16"/>
    <w:basedOn w:val="a7"/>
    <w:pPr>
      <w:widowControl/>
      <w:spacing w:line="240" w:lineRule="atLeast"/>
      <w:ind w:firstLine="420"/>
    </w:pPr>
    <w:rPr>
      <w:rFonts w:ascii="Calibri" w:hAnsi="Calibri" w:cs="Calibri"/>
      <w:kern w:val="0"/>
      <w:sz w:val="32"/>
      <w:szCs w:val="32"/>
    </w:rPr>
  </w:style>
  <w:style w:type="paragraph" w:customStyle="1" w:styleId="a2">
    <w:name w:val="三级无"/>
    <w:basedOn w:val="aff5"/>
    <w:pPr>
      <w:ind w:left="993"/>
    </w:pPr>
    <w:rPr>
      <w:rFonts w:ascii="宋体" w:eastAsia="宋体"/>
    </w:rPr>
  </w:style>
  <w:style w:type="paragraph" w:customStyle="1" w:styleId="a0">
    <w:name w:val="一级条标题"/>
    <w:next w:val="aff0"/>
    <w:pPr>
      <w:numPr>
        <w:ilvl w:val="1"/>
        <w:numId w:val="1"/>
      </w:numPr>
      <w:spacing w:beforeLines="50" w:before="156" w:afterLines="50" w:after="156"/>
      <w:outlineLvl w:val="2"/>
    </w:pPr>
    <w:rPr>
      <w:rFonts w:ascii="黑体" w:eastAsia="黑体"/>
      <w:sz w:val="21"/>
    </w:rPr>
  </w:style>
  <w:style w:type="paragraph" w:customStyle="1" w:styleId="a4">
    <w:name w:val="五级条标题"/>
    <w:basedOn w:val="a3"/>
    <w:next w:val="aff0"/>
    <w:pPr>
      <w:numPr>
        <w:ilvl w:val="5"/>
      </w:numPr>
      <w:outlineLvl w:val="6"/>
    </w:pPr>
  </w:style>
  <w:style w:type="paragraph" w:customStyle="1" w:styleId="a5">
    <w:name w:val="正文项目 +方格"/>
    <w:basedOn w:val="a7"/>
    <w:pPr>
      <w:numPr>
        <w:numId w:val="3"/>
      </w:numPr>
      <w:tabs>
        <w:tab w:val="left" w:pos="347"/>
      </w:tabs>
      <w:spacing w:before="120" w:after="120" w:line="360" w:lineRule="auto"/>
      <w:ind w:left="0" w:firstLineChars="200" w:firstLine="200"/>
    </w:pPr>
    <w:rPr>
      <w:sz w:val="24"/>
    </w:rPr>
  </w:style>
  <w:style w:type="paragraph" w:customStyle="1" w:styleId="aff5">
    <w:name w:val="三级条标题"/>
    <w:basedOn w:val="a1"/>
    <w:next w:val="aff0"/>
    <w:pPr>
      <w:numPr>
        <w:ilvl w:val="0"/>
        <w:numId w:val="0"/>
      </w:numPr>
      <w:ind w:left="709"/>
      <w:outlineLvl w:val="4"/>
    </w:pPr>
  </w:style>
  <w:style w:type="paragraph" w:customStyle="1" w:styleId="p0">
    <w:name w:val="p0"/>
    <w:basedOn w:val="a7"/>
    <w:pPr>
      <w:widowControl/>
      <w:spacing w:line="240" w:lineRule="atLeast"/>
    </w:pPr>
    <w:rPr>
      <w:kern w:val="0"/>
      <w:sz w:val="32"/>
    </w:rPr>
  </w:style>
  <w:style w:type="paragraph" w:customStyle="1" w:styleId="Style3">
    <w:name w:val="_Style 3"/>
    <w:basedOn w:val="a7"/>
    <w:pPr>
      <w:ind w:firstLineChars="200" w:firstLine="420"/>
    </w:pPr>
  </w:style>
  <w:style w:type="paragraph" w:customStyle="1" w:styleId="aff8">
    <w:name w:val="表格文本居中"/>
    <w:basedOn w:val="a7"/>
    <w:pPr>
      <w:jc w:val="center"/>
    </w:pPr>
  </w:style>
  <w:style w:type="paragraph" w:customStyle="1" w:styleId="aff9">
    <w:name w:val="列出段落"/>
    <w:basedOn w:val="a7"/>
    <w:qFormat/>
    <w:pPr>
      <w:ind w:firstLineChars="200" w:firstLine="420"/>
    </w:pPr>
  </w:style>
  <w:style w:type="paragraph" w:customStyle="1" w:styleId="aff0">
    <w:name w:val="段"/>
    <w:link w:val="CharChar"/>
    <w:pPr>
      <w:autoSpaceDE w:val="0"/>
      <w:autoSpaceDN w:val="0"/>
      <w:ind w:firstLineChars="200" w:firstLine="200"/>
      <w:jc w:val="both"/>
    </w:pPr>
    <w:rPr>
      <w:rFonts w:ascii="宋体"/>
      <w:sz w:val="21"/>
    </w:rPr>
  </w:style>
  <w:style w:type="paragraph" w:customStyle="1" w:styleId="affa">
    <w:name w:val="表格文本居左"/>
    <w:basedOn w:val="a7"/>
    <w:pPr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325</Words>
  <Characters>336</Characters>
  <Application>Microsoft Office Word</Application>
  <DocSecurity>0</DocSecurity>
  <PresentationFormat/>
  <Lines>13</Lines>
  <Paragraphs>13</Paragraphs>
  <Slides>0</Slides>
  <Notes>0</Notes>
  <HiddenSlides>0</HiddenSlides>
  <MMClips>0</MMClips>
  <ScaleCrop>false</ScaleCrop>
  <Manager/>
  <Company>HP</Company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第三章</dc:title>
  <dc:subject/>
  <dc:creator>庖丁</dc:creator>
  <cp:keywords/>
  <dc:description/>
  <cp:lastModifiedBy>孙 嘉伟</cp:lastModifiedBy>
  <cp:revision>3</cp:revision>
  <cp:lastPrinted>2019-04-16T06:13:00Z</cp:lastPrinted>
  <dcterms:created xsi:type="dcterms:W3CDTF">2021-07-12T02:35:00Z</dcterms:created>
  <dcterms:modified xsi:type="dcterms:W3CDTF">2021-07-12T07:04:00Z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2052-10.8.2.6613</vt:lpwstr>
  </property>
</Properties>
</file>