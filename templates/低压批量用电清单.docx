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DC0281" w14:textId="77777777" w:rsidR="000A42DA" w:rsidRDefault="000A42DA">
      <w:pPr>
        <w:tabs>
          <w:tab w:val="right" w:pos="8835"/>
        </w:tabs>
        <w:spacing w:line="360" w:lineRule="auto"/>
        <w:jc w:val="center"/>
        <w:rPr>
          <w:rStyle w:val="Char"/>
          <w:rFonts w:hint="eastAsia"/>
          <w:color w:val="000000"/>
          <w:sz w:val="36"/>
        </w:rPr>
      </w:pPr>
      <w:bookmarkStart w:id="0" w:name="_Hlk76629687"/>
      <w:r>
        <w:rPr>
          <w:b/>
          <w:color w:val="000000"/>
          <w:sz w:val="36"/>
        </w:rPr>
        <w:pict w14:anchorId="539A05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1" o:spid="_x0000_s1035" type="#_x0000_t75" alt="95598（白底）-01" style="position:absolute;left:0;text-align:left;margin-left:382.85pt;margin-top:.35pt;width:69.75pt;height:25.5pt;z-index:2">
            <v:imagedata r:id="rId7" o:title="95598（白底）-01"/>
          </v:shape>
        </w:pict>
      </w:r>
      <w:r>
        <w:rPr>
          <w:b/>
          <w:color w:val="000000"/>
          <w:sz w:val="36"/>
        </w:rPr>
        <w:pict w14:anchorId="56CA1F75">
          <v:shape id="图片 10" o:spid="_x0000_s1036" type="#_x0000_t75" alt="未标题-1-01" style="position:absolute;left:0;text-align:left;margin-left:0;margin-top:0;width:1in;height:41.25pt;z-index:1">
            <v:imagedata r:id="rId8" o:title="未标题-1-01"/>
          </v:shape>
        </w:pict>
      </w:r>
      <w:r>
        <w:rPr>
          <w:rFonts w:hint="eastAsia"/>
          <w:b/>
          <w:color w:val="000000"/>
          <w:sz w:val="36"/>
        </w:rPr>
        <w:t>低</w:t>
      </w:r>
      <w:r>
        <w:rPr>
          <w:rStyle w:val="Char"/>
          <w:rFonts w:hint="eastAsia"/>
          <w:color w:val="000000"/>
          <w:sz w:val="36"/>
        </w:rPr>
        <w:t>压批量用电清单</w:t>
      </w:r>
    </w:p>
    <w:p w14:paraId="6458B586" w14:textId="77777777" w:rsidR="000A42DA" w:rsidRDefault="000A42DA">
      <w:pPr>
        <w:tabs>
          <w:tab w:val="right" w:pos="8835"/>
        </w:tabs>
        <w:spacing w:line="360" w:lineRule="auto"/>
        <w:jc w:val="center"/>
        <w:rPr>
          <w:rFonts w:hint="eastAsia"/>
          <w:b/>
          <w:color w:val="000000"/>
          <w:sz w:val="24"/>
        </w:rPr>
      </w:pP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7"/>
        <w:gridCol w:w="463"/>
        <w:gridCol w:w="432"/>
        <w:gridCol w:w="1590"/>
        <w:gridCol w:w="1425"/>
        <w:gridCol w:w="15"/>
        <w:gridCol w:w="611"/>
        <w:gridCol w:w="1985"/>
        <w:gridCol w:w="194"/>
        <w:gridCol w:w="1673"/>
      </w:tblGrid>
      <w:tr w:rsidR="000A42DA" w14:paraId="4413128C" w14:textId="77777777">
        <w:trPr>
          <w:cantSplit/>
          <w:trHeight w:val="715"/>
          <w:jc w:val="center"/>
        </w:trPr>
        <w:tc>
          <w:tcPr>
            <w:tcW w:w="1200" w:type="dxa"/>
            <w:gridSpan w:val="2"/>
            <w:vAlign w:val="center"/>
          </w:tcPr>
          <w:p w14:paraId="3A38CB65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经办单位</w:t>
            </w:r>
          </w:p>
        </w:tc>
        <w:tc>
          <w:tcPr>
            <w:tcW w:w="4073" w:type="dxa"/>
            <w:gridSpan w:val="5"/>
            <w:vAlign w:val="center"/>
          </w:tcPr>
          <w:p w14:paraId="2FDFA2E1" w14:textId="290134E3" w:rsidR="000A42DA" w:rsidRDefault="001F0E99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鱼化寨供电所</w:t>
            </w:r>
          </w:p>
        </w:tc>
        <w:tc>
          <w:tcPr>
            <w:tcW w:w="1985" w:type="dxa"/>
            <w:vAlign w:val="center"/>
          </w:tcPr>
          <w:p w14:paraId="31786CA1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申请编号</w:t>
            </w:r>
          </w:p>
        </w:tc>
        <w:tc>
          <w:tcPr>
            <w:tcW w:w="1867" w:type="dxa"/>
            <w:gridSpan w:val="2"/>
            <w:vAlign w:val="center"/>
          </w:tcPr>
          <w:p w14:paraId="73EC1CA0" w14:textId="0FAA0C1A" w:rsidR="000A42DA" w:rsidRDefault="001F0E99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0004</w:t>
            </w:r>
          </w:p>
        </w:tc>
      </w:tr>
      <w:tr w:rsidR="000A42DA" w14:paraId="2F4E4F9A" w14:textId="77777777">
        <w:trPr>
          <w:cantSplit/>
          <w:trHeight w:val="715"/>
          <w:jc w:val="center"/>
        </w:trPr>
        <w:tc>
          <w:tcPr>
            <w:tcW w:w="1200" w:type="dxa"/>
            <w:gridSpan w:val="2"/>
            <w:vAlign w:val="center"/>
          </w:tcPr>
          <w:p w14:paraId="2ABB5868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用电地址</w:t>
            </w:r>
          </w:p>
        </w:tc>
        <w:tc>
          <w:tcPr>
            <w:tcW w:w="7925" w:type="dxa"/>
            <w:gridSpan w:val="8"/>
            <w:vAlign w:val="center"/>
          </w:tcPr>
          <w:p w14:paraId="703B558F" w14:textId="0168AAC9" w:rsidR="000A42DA" w:rsidRDefault="000A42DA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___</w:t>
            </w:r>
            <w:r w:rsidR="001F0E99">
              <w:rPr>
                <w:rFonts w:hint="eastAsia"/>
                <w:color w:val="000000"/>
                <w:sz w:val="24"/>
              </w:rPr>
              <w:t>3</w:t>
            </w:r>
            <w:r>
              <w:rPr>
                <w:rFonts w:hint="eastAsia"/>
                <w:color w:val="000000"/>
                <w:sz w:val="24"/>
              </w:rPr>
              <w:t>____</w:t>
            </w:r>
            <w:r>
              <w:rPr>
                <w:rFonts w:hint="eastAsia"/>
                <w:color w:val="000000"/>
                <w:sz w:val="24"/>
              </w:rPr>
              <w:t>幢</w:t>
            </w:r>
            <w:r>
              <w:rPr>
                <w:rFonts w:hint="eastAsia"/>
                <w:color w:val="000000"/>
                <w:sz w:val="24"/>
              </w:rPr>
              <w:t>____</w:t>
            </w:r>
            <w:r w:rsidR="001F0E99">
              <w:rPr>
                <w:rFonts w:hint="eastAsia"/>
                <w:color w:val="000000"/>
                <w:sz w:val="24"/>
              </w:rPr>
              <w:t>2</w:t>
            </w:r>
            <w:r>
              <w:rPr>
                <w:rFonts w:hint="eastAsia"/>
                <w:color w:val="000000"/>
                <w:sz w:val="24"/>
              </w:rPr>
              <w:t>____</w:t>
            </w:r>
            <w:r>
              <w:rPr>
                <w:rFonts w:hint="eastAsia"/>
                <w:color w:val="000000"/>
                <w:sz w:val="24"/>
              </w:rPr>
              <w:t>单元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>
              <w:rPr>
                <w:rFonts w:hint="eastAsia"/>
                <w:color w:val="000000"/>
                <w:sz w:val="24"/>
              </w:rPr>
              <w:t>（不同单元分页填写）共</w:t>
            </w:r>
            <w:r>
              <w:rPr>
                <w:rFonts w:hint="eastAsia"/>
                <w:color w:val="000000"/>
                <w:sz w:val="24"/>
              </w:rPr>
              <w:t>__</w:t>
            </w:r>
            <w:r w:rsidR="001F0E99">
              <w:rPr>
                <w:rFonts w:hint="eastAsia"/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_</w:t>
            </w:r>
            <w:r>
              <w:rPr>
                <w:rFonts w:hint="eastAsia"/>
                <w:color w:val="000000"/>
                <w:sz w:val="24"/>
              </w:rPr>
              <w:t>页，第</w:t>
            </w:r>
            <w:r>
              <w:rPr>
                <w:rFonts w:hint="eastAsia"/>
                <w:color w:val="000000"/>
                <w:sz w:val="24"/>
              </w:rPr>
              <w:t>_</w:t>
            </w:r>
            <w:r w:rsidR="001F0E99">
              <w:rPr>
                <w:rFonts w:hint="eastAsia"/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>__</w:t>
            </w:r>
            <w:r>
              <w:rPr>
                <w:rFonts w:hint="eastAsia"/>
                <w:color w:val="000000"/>
                <w:sz w:val="24"/>
              </w:rPr>
              <w:t>页</w:t>
            </w:r>
          </w:p>
        </w:tc>
      </w:tr>
      <w:tr w:rsidR="000A42DA" w14:paraId="75BC824C" w14:textId="77777777">
        <w:trPr>
          <w:jc w:val="center"/>
        </w:trPr>
        <w:tc>
          <w:tcPr>
            <w:tcW w:w="737" w:type="dxa"/>
            <w:vAlign w:val="center"/>
          </w:tcPr>
          <w:p w14:paraId="6A509C23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序号</w:t>
            </w:r>
          </w:p>
        </w:tc>
        <w:tc>
          <w:tcPr>
            <w:tcW w:w="895" w:type="dxa"/>
            <w:gridSpan w:val="2"/>
            <w:vAlign w:val="center"/>
          </w:tcPr>
          <w:p w14:paraId="3182D8B6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室号</w:t>
            </w:r>
          </w:p>
        </w:tc>
        <w:tc>
          <w:tcPr>
            <w:tcW w:w="1590" w:type="dxa"/>
            <w:vAlign w:val="center"/>
          </w:tcPr>
          <w:p w14:paraId="03C08A79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户名</w:t>
            </w:r>
          </w:p>
        </w:tc>
        <w:tc>
          <w:tcPr>
            <w:tcW w:w="1440" w:type="dxa"/>
            <w:gridSpan w:val="2"/>
            <w:vAlign w:val="center"/>
          </w:tcPr>
          <w:p w14:paraId="0C8CFAF5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用电容量（千瓦）</w:t>
            </w:r>
          </w:p>
        </w:tc>
        <w:tc>
          <w:tcPr>
            <w:tcW w:w="2790" w:type="dxa"/>
            <w:gridSpan w:val="3"/>
            <w:vAlign w:val="center"/>
          </w:tcPr>
          <w:p w14:paraId="178448EC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身份证号码（或其他证件号码）</w:t>
            </w:r>
          </w:p>
        </w:tc>
        <w:tc>
          <w:tcPr>
            <w:tcW w:w="1673" w:type="dxa"/>
            <w:vAlign w:val="center"/>
          </w:tcPr>
          <w:p w14:paraId="48EE36E3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移动电话</w:t>
            </w:r>
          </w:p>
        </w:tc>
      </w:tr>
      <w:tr w:rsidR="000A42DA" w14:paraId="57750177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5BDF83A9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895" w:type="dxa"/>
            <w:gridSpan w:val="2"/>
            <w:vAlign w:val="center"/>
          </w:tcPr>
          <w:p w14:paraId="28CAD385" w14:textId="78F62F83" w:rsidR="000A42DA" w:rsidRDefault="001F0E9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1102</w:t>
            </w:r>
          </w:p>
        </w:tc>
        <w:tc>
          <w:tcPr>
            <w:tcW w:w="1590" w:type="dxa"/>
            <w:vAlign w:val="center"/>
          </w:tcPr>
          <w:p w14:paraId="08216917" w14:textId="4B169C3A" w:rsidR="000A42DA" w:rsidRDefault="001F0E99">
            <w:pPr>
              <w:jc w:val="center"/>
              <w:rPr>
                <w:color w:val="000000"/>
                <w:highlight w:val="lightGray"/>
              </w:rPr>
            </w:pPr>
            <w:r w:rsidRPr="00240312">
              <w:rPr>
                <w:rFonts w:hint="eastAsia"/>
                <w:color w:val="000000"/>
              </w:rPr>
              <w:t>张三</w:t>
            </w:r>
          </w:p>
        </w:tc>
        <w:tc>
          <w:tcPr>
            <w:tcW w:w="1425" w:type="dxa"/>
            <w:vAlign w:val="center"/>
          </w:tcPr>
          <w:p w14:paraId="04C94DAF" w14:textId="067E8160" w:rsidR="000A42DA" w:rsidRDefault="001F0E9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2805" w:type="dxa"/>
            <w:gridSpan w:val="4"/>
            <w:vAlign w:val="center"/>
          </w:tcPr>
          <w:p w14:paraId="39B5DA23" w14:textId="63C9318C" w:rsidR="000A42DA" w:rsidRDefault="001F0E9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1607534289010120</w:t>
            </w:r>
          </w:p>
        </w:tc>
        <w:tc>
          <w:tcPr>
            <w:tcW w:w="1673" w:type="dxa"/>
            <w:vAlign w:val="center"/>
          </w:tcPr>
          <w:p w14:paraId="107E46F6" w14:textId="2409FA6C" w:rsidR="000A42DA" w:rsidRDefault="001F0E9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13867534209</w:t>
            </w:r>
          </w:p>
        </w:tc>
      </w:tr>
      <w:tr w:rsidR="000A42DA" w14:paraId="6852616E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3EC6119D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895" w:type="dxa"/>
            <w:gridSpan w:val="2"/>
            <w:vAlign w:val="center"/>
          </w:tcPr>
          <w:p w14:paraId="4F9E96A4" w14:textId="576FF985" w:rsidR="000A42DA" w:rsidRDefault="00240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1103</w:t>
            </w:r>
          </w:p>
        </w:tc>
        <w:tc>
          <w:tcPr>
            <w:tcW w:w="1590" w:type="dxa"/>
            <w:vAlign w:val="center"/>
          </w:tcPr>
          <w:p w14:paraId="1205ECEB" w14:textId="0BDCC397" w:rsidR="000A42DA" w:rsidRDefault="00240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李四</w:t>
            </w:r>
          </w:p>
        </w:tc>
        <w:tc>
          <w:tcPr>
            <w:tcW w:w="1425" w:type="dxa"/>
            <w:vAlign w:val="center"/>
          </w:tcPr>
          <w:p w14:paraId="085EB6F6" w14:textId="32EE6C09" w:rsidR="000A42DA" w:rsidRDefault="00240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2805" w:type="dxa"/>
            <w:gridSpan w:val="4"/>
            <w:vAlign w:val="center"/>
          </w:tcPr>
          <w:p w14:paraId="349DA8B3" w14:textId="118084B2" w:rsidR="000A42DA" w:rsidRDefault="00240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6725337678434739</w:t>
            </w:r>
          </w:p>
        </w:tc>
        <w:tc>
          <w:tcPr>
            <w:tcW w:w="1673" w:type="dxa"/>
            <w:vAlign w:val="center"/>
          </w:tcPr>
          <w:p w14:paraId="1F5DB0BF" w14:textId="6EF9D4E1" w:rsidR="000A42DA" w:rsidRDefault="002403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13369878677</w:t>
            </w:r>
          </w:p>
        </w:tc>
      </w:tr>
      <w:tr w:rsidR="000A42DA" w14:paraId="3FD334E7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3B70B531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895" w:type="dxa"/>
            <w:gridSpan w:val="2"/>
            <w:vAlign w:val="center"/>
          </w:tcPr>
          <w:p w14:paraId="6DE3F8C8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5DCC04A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76DB0EAC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4CCEC96E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34125EFF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3F56EFCF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24A15AB6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895" w:type="dxa"/>
            <w:gridSpan w:val="2"/>
            <w:vAlign w:val="center"/>
          </w:tcPr>
          <w:p w14:paraId="5D21B4F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712807B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27BD338D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206F7F1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706A76A8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4D3723A0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053ABDE1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</w:p>
        </w:tc>
        <w:tc>
          <w:tcPr>
            <w:tcW w:w="895" w:type="dxa"/>
            <w:gridSpan w:val="2"/>
            <w:vAlign w:val="center"/>
          </w:tcPr>
          <w:p w14:paraId="399326DF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5D471373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0AC205D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50669B2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0B5B6B7C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2E79A566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575E9813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</w:p>
        </w:tc>
        <w:tc>
          <w:tcPr>
            <w:tcW w:w="895" w:type="dxa"/>
            <w:gridSpan w:val="2"/>
            <w:vAlign w:val="center"/>
          </w:tcPr>
          <w:p w14:paraId="62FD00C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1F1366AD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4656BDE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08C05CEE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56B9BC4C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2DA9E529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0BCB0237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</w:t>
            </w:r>
          </w:p>
        </w:tc>
        <w:tc>
          <w:tcPr>
            <w:tcW w:w="895" w:type="dxa"/>
            <w:gridSpan w:val="2"/>
            <w:vAlign w:val="center"/>
          </w:tcPr>
          <w:p w14:paraId="0620A863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2DE89E7B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50149738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40FA2492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5759DE16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20F6F0E4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69C91056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</w:t>
            </w:r>
          </w:p>
        </w:tc>
        <w:tc>
          <w:tcPr>
            <w:tcW w:w="895" w:type="dxa"/>
            <w:gridSpan w:val="2"/>
            <w:vAlign w:val="center"/>
          </w:tcPr>
          <w:p w14:paraId="6184A728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390D834C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5672C550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0C086B94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3A13B441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3C295BC4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3C84150C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</w:t>
            </w:r>
          </w:p>
        </w:tc>
        <w:tc>
          <w:tcPr>
            <w:tcW w:w="895" w:type="dxa"/>
            <w:gridSpan w:val="2"/>
            <w:vAlign w:val="center"/>
          </w:tcPr>
          <w:p w14:paraId="32284C5F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4F06984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4B0CA55F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3F31159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591600CB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0F3287FE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19B236E3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895" w:type="dxa"/>
            <w:gridSpan w:val="2"/>
            <w:vAlign w:val="center"/>
          </w:tcPr>
          <w:p w14:paraId="64F05D48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7437838C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10BE7D62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76DCE540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1353C17D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3F919407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2097DBDD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  <w:tc>
          <w:tcPr>
            <w:tcW w:w="895" w:type="dxa"/>
            <w:gridSpan w:val="2"/>
            <w:vAlign w:val="center"/>
          </w:tcPr>
          <w:p w14:paraId="7CDA76C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640C047D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3C1518D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1066930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4A231962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10C4275E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4EE898B3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</w:t>
            </w:r>
          </w:p>
        </w:tc>
        <w:tc>
          <w:tcPr>
            <w:tcW w:w="895" w:type="dxa"/>
            <w:gridSpan w:val="2"/>
            <w:vAlign w:val="center"/>
          </w:tcPr>
          <w:p w14:paraId="4C36E1CB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70810F9F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22412FA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39CE4BA0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3A37FBD0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327DB6AB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5026FB98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</w:t>
            </w:r>
          </w:p>
        </w:tc>
        <w:tc>
          <w:tcPr>
            <w:tcW w:w="895" w:type="dxa"/>
            <w:gridSpan w:val="2"/>
            <w:vAlign w:val="center"/>
          </w:tcPr>
          <w:p w14:paraId="028EC3C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39F9365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28A62596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08FCB9A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626AB3B9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3AC42D6C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1BD59EA2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14</w:t>
            </w:r>
          </w:p>
        </w:tc>
        <w:tc>
          <w:tcPr>
            <w:tcW w:w="895" w:type="dxa"/>
            <w:gridSpan w:val="2"/>
            <w:vAlign w:val="center"/>
          </w:tcPr>
          <w:p w14:paraId="6D335E87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66BE4B4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2D5B459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2189F81E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45006234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50BFFE82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130F5B7C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</w:t>
            </w:r>
          </w:p>
        </w:tc>
        <w:tc>
          <w:tcPr>
            <w:tcW w:w="895" w:type="dxa"/>
            <w:gridSpan w:val="2"/>
            <w:vAlign w:val="center"/>
          </w:tcPr>
          <w:p w14:paraId="4F354FF4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4B492E6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51866C2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2CEEFCBD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6762B4D3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4371F867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7093A4BB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</w:t>
            </w:r>
          </w:p>
        </w:tc>
        <w:tc>
          <w:tcPr>
            <w:tcW w:w="895" w:type="dxa"/>
            <w:gridSpan w:val="2"/>
            <w:vAlign w:val="center"/>
          </w:tcPr>
          <w:p w14:paraId="6B237C2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4B5F363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1EAED50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342F8EF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1F8B70C5" w14:textId="77777777" w:rsidR="000A42DA" w:rsidRDefault="000A42DA">
            <w:pPr>
              <w:jc w:val="center"/>
              <w:rPr>
                <w:b/>
                <w:color w:val="000000"/>
              </w:rPr>
            </w:pPr>
          </w:p>
        </w:tc>
      </w:tr>
      <w:tr w:rsidR="000A42DA" w14:paraId="6D40408B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06536229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</w:t>
            </w:r>
          </w:p>
        </w:tc>
        <w:tc>
          <w:tcPr>
            <w:tcW w:w="895" w:type="dxa"/>
            <w:gridSpan w:val="2"/>
            <w:vAlign w:val="center"/>
          </w:tcPr>
          <w:p w14:paraId="47E9711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61A49A6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02C37454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1F525C03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35A099FD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65D26A61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54F91931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</w:t>
            </w:r>
          </w:p>
        </w:tc>
        <w:tc>
          <w:tcPr>
            <w:tcW w:w="895" w:type="dxa"/>
            <w:gridSpan w:val="2"/>
            <w:vAlign w:val="center"/>
          </w:tcPr>
          <w:p w14:paraId="73486103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3ABEA5B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3EE8B14E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7FE6C3E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52F6EC41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22AE8465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5447F33D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19</w:t>
            </w:r>
          </w:p>
        </w:tc>
        <w:tc>
          <w:tcPr>
            <w:tcW w:w="895" w:type="dxa"/>
            <w:gridSpan w:val="2"/>
            <w:vAlign w:val="center"/>
          </w:tcPr>
          <w:p w14:paraId="674B497E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4E4F5AE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555F8B50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4D7060C4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6B3D1DD6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03D19F96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1C19CEAA" w14:textId="77777777" w:rsidR="000A42DA" w:rsidRDefault="000A42D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20</w:t>
            </w:r>
          </w:p>
        </w:tc>
        <w:tc>
          <w:tcPr>
            <w:tcW w:w="895" w:type="dxa"/>
            <w:gridSpan w:val="2"/>
            <w:vAlign w:val="center"/>
          </w:tcPr>
          <w:p w14:paraId="251A1D89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75EBD913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73F3929A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624C22F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1DE56147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4CA1A174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1BE3F936" w14:textId="77777777" w:rsidR="000A42DA" w:rsidRDefault="000A42D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21</w:t>
            </w:r>
          </w:p>
        </w:tc>
        <w:tc>
          <w:tcPr>
            <w:tcW w:w="895" w:type="dxa"/>
            <w:gridSpan w:val="2"/>
            <w:vAlign w:val="center"/>
          </w:tcPr>
          <w:p w14:paraId="13DC5D8B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07FD5792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1D1526C0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4F7C5BC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70D8EA4E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16ACD527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6FBBC75D" w14:textId="77777777" w:rsidR="000A42DA" w:rsidRDefault="000A42D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22</w:t>
            </w:r>
          </w:p>
        </w:tc>
        <w:tc>
          <w:tcPr>
            <w:tcW w:w="895" w:type="dxa"/>
            <w:gridSpan w:val="2"/>
            <w:vAlign w:val="center"/>
          </w:tcPr>
          <w:p w14:paraId="11DC2E07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46DE841B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617ED72C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5A11AB3E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72E357D1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218B179D" w14:textId="77777777">
        <w:trPr>
          <w:trHeight w:val="397"/>
          <w:jc w:val="center"/>
        </w:trPr>
        <w:tc>
          <w:tcPr>
            <w:tcW w:w="737" w:type="dxa"/>
            <w:vAlign w:val="center"/>
          </w:tcPr>
          <w:p w14:paraId="7F7A061E" w14:textId="77777777" w:rsidR="000A42DA" w:rsidRDefault="000A42D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</w:p>
        </w:tc>
        <w:tc>
          <w:tcPr>
            <w:tcW w:w="895" w:type="dxa"/>
            <w:gridSpan w:val="2"/>
            <w:vAlign w:val="center"/>
          </w:tcPr>
          <w:p w14:paraId="07499BA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14:paraId="2DE4CE67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425" w:type="dxa"/>
            <w:vAlign w:val="center"/>
          </w:tcPr>
          <w:p w14:paraId="3DCF0781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2805" w:type="dxa"/>
            <w:gridSpan w:val="4"/>
            <w:vAlign w:val="center"/>
          </w:tcPr>
          <w:p w14:paraId="4A5FC1A5" w14:textId="77777777" w:rsidR="000A42DA" w:rsidRDefault="000A42DA">
            <w:pPr>
              <w:jc w:val="center"/>
              <w:rPr>
                <w:color w:val="000000"/>
              </w:rPr>
            </w:pPr>
          </w:p>
        </w:tc>
        <w:tc>
          <w:tcPr>
            <w:tcW w:w="1673" w:type="dxa"/>
            <w:vAlign w:val="center"/>
          </w:tcPr>
          <w:p w14:paraId="5694B25A" w14:textId="77777777" w:rsidR="000A42DA" w:rsidRDefault="000A42DA">
            <w:pPr>
              <w:jc w:val="center"/>
              <w:rPr>
                <w:color w:val="000000"/>
              </w:rPr>
            </w:pPr>
          </w:p>
        </w:tc>
      </w:tr>
      <w:tr w:rsidR="000A42DA" w14:paraId="0B4B83C5" w14:textId="77777777">
        <w:trPr>
          <w:cantSplit/>
          <w:trHeight w:val="1161"/>
          <w:jc w:val="center"/>
        </w:trPr>
        <w:tc>
          <w:tcPr>
            <w:tcW w:w="9125" w:type="dxa"/>
            <w:gridSpan w:val="10"/>
            <w:vAlign w:val="center"/>
          </w:tcPr>
          <w:p w14:paraId="7015B19B" w14:textId="16A4B22A" w:rsidR="000A42DA" w:rsidRDefault="000A42DA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经办人签名（单位盖章）：</w:t>
            </w:r>
            <w:r w:rsidR="001F0E99">
              <w:rPr>
                <w:rFonts w:hint="eastAsia"/>
                <w:color w:val="000000"/>
                <w:sz w:val="24"/>
              </w:rPr>
              <w:t>王五</w:t>
            </w:r>
            <w:r>
              <w:rPr>
                <w:rFonts w:hint="eastAsia"/>
                <w:color w:val="000000"/>
                <w:sz w:val="24"/>
              </w:rPr>
              <w:t xml:space="preserve">              </w:t>
            </w:r>
            <w:r w:rsidR="001F0E99">
              <w:rPr>
                <w:rFonts w:hint="eastAsia"/>
                <w:color w:val="000000"/>
                <w:sz w:val="24"/>
              </w:rPr>
              <w:t>2021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>
              <w:rPr>
                <w:rFonts w:hint="eastAsia"/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 w:rsidR="001F0E99">
              <w:rPr>
                <w:rFonts w:hint="eastAsia"/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>
              <w:rPr>
                <w:rFonts w:hint="eastAsia"/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 w:rsidR="001F0E99">
              <w:rPr>
                <w:rFonts w:hint="eastAsia"/>
                <w:color w:val="000000"/>
                <w:sz w:val="24"/>
              </w:rPr>
              <w:t>1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>
              <w:rPr>
                <w:rFonts w:hint="eastAsia"/>
                <w:color w:val="000000"/>
                <w:sz w:val="24"/>
              </w:rPr>
              <w:t>日</w:t>
            </w:r>
          </w:p>
        </w:tc>
      </w:tr>
      <w:bookmarkEnd w:id="0"/>
    </w:tbl>
    <w:p w14:paraId="7E00C9B7" w14:textId="77777777" w:rsidR="000A42DA" w:rsidRDefault="000A42DA" w:rsidP="001F0E99">
      <w:pPr>
        <w:tabs>
          <w:tab w:val="left" w:pos="1140"/>
          <w:tab w:val="left" w:pos="1800"/>
        </w:tabs>
        <w:snapToGrid w:val="0"/>
        <w:spacing w:line="20" w:lineRule="exact"/>
        <w:outlineLvl w:val="1"/>
        <w:rPr>
          <w:rFonts w:hint="eastAsia"/>
        </w:rPr>
      </w:pPr>
    </w:p>
    <w:sectPr w:rsidR="000A42DA" w:rsidSect="002B62A1">
      <w:headerReference w:type="default" r:id="rId9"/>
      <w:footerReference w:type="even" r:id="rId10"/>
      <w:footerReference w:type="first" r:id="rId11"/>
      <w:pgSz w:w="11906" w:h="16838"/>
      <w:pgMar w:top="1418" w:right="1531" w:bottom="1588" w:left="1531" w:header="720" w:footer="720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A0A4C" w14:textId="77777777" w:rsidR="00B74E8C" w:rsidRDefault="00B74E8C">
      <w:r>
        <w:separator/>
      </w:r>
    </w:p>
  </w:endnote>
  <w:endnote w:type="continuationSeparator" w:id="0">
    <w:p w14:paraId="227892ED" w14:textId="77777777" w:rsidR="00B74E8C" w:rsidRDefault="00B74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C88FE" w14:textId="77777777" w:rsidR="000A42DA" w:rsidRDefault="000A42DA">
    <w:pPr>
      <w:pStyle w:val="a7"/>
      <w:framePr w:wrap="around" w:vAnchor="text" w:hAnchor="margin" w:xAlign="outside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- 90 -</w:t>
    </w:r>
    <w:r>
      <w:fldChar w:fldCharType="end"/>
    </w:r>
  </w:p>
  <w:p w14:paraId="23C041C8" w14:textId="77777777" w:rsidR="000A42DA" w:rsidRDefault="000A42DA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1427A" w14:textId="77777777" w:rsidR="000A42DA" w:rsidRDefault="000A42DA">
    <w:pPr>
      <w:pStyle w:val="a7"/>
      <w:framePr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instrText xml:space="preserve"> PAGE  </w:instrText>
    </w:r>
    <w:r>
      <w:fldChar w:fldCharType="separate"/>
    </w:r>
    <w:r>
      <w:t>- 90 -</w:t>
    </w:r>
    <w:r>
      <w:fldChar w:fldCharType="end"/>
    </w:r>
  </w:p>
  <w:p w14:paraId="040031F8" w14:textId="77777777" w:rsidR="000A42DA" w:rsidRDefault="000A42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52227" w14:textId="77777777" w:rsidR="00B74E8C" w:rsidRDefault="00B74E8C">
      <w:r>
        <w:separator/>
      </w:r>
    </w:p>
  </w:footnote>
  <w:footnote w:type="continuationSeparator" w:id="0">
    <w:p w14:paraId="6544773C" w14:textId="77777777" w:rsidR="00B74E8C" w:rsidRDefault="00B74E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A74A0" w14:textId="77777777" w:rsidR="000A42DA" w:rsidRDefault="000A42DA">
    <w:pPr>
      <w:pStyle w:val="a6"/>
      <w:pBdr>
        <w:bottom w:val="none" w:sz="0" w:space="0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A42DA"/>
    <w:rsid w:val="001F0E99"/>
    <w:rsid w:val="00240312"/>
    <w:rsid w:val="002574EB"/>
    <w:rsid w:val="002B62A1"/>
    <w:rsid w:val="00455E0E"/>
    <w:rsid w:val="004A1709"/>
    <w:rsid w:val="00594F58"/>
    <w:rsid w:val="008E7A03"/>
    <w:rsid w:val="00B74E8C"/>
    <w:rsid w:val="00D54FE1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7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B0A719A"/>
  <w15:chartTrackingRefBased/>
  <w15:docId w15:val="{CDAF4A6F-1DF0-4B92-A54B-CFEA748F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</w:style>
  <w:style w:type="table" w:default="1" w:styleId="a1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Pr>
      <w:b/>
      <w:kern w:val="2"/>
      <w:sz w:val="32"/>
    </w:rPr>
  </w:style>
  <w:style w:type="character" w:customStyle="1" w:styleId="A4CharChar">
    <w:name w:val="A4 Char Char"/>
    <w:link w:val="A4"/>
    <w:rPr>
      <w:rFonts w:eastAsia="宋体"/>
      <w:b/>
      <w:kern w:val="2"/>
      <w:sz w:val="28"/>
      <w:lang w:val="en-US" w:eastAsia="zh-CN"/>
    </w:rPr>
  </w:style>
  <w:style w:type="character" w:customStyle="1" w:styleId="Char">
    <w:name w:val="标题 Char"/>
    <w:link w:val="a3"/>
    <w:rPr>
      <w:rFonts w:ascii="Cambria" w:hAnsi="Cambria"/>
      <w:b/>
      <w:kern w:val="2"/>
      <w:sz w:val="32"/>
    </w:rPr>
  </w:style>
  <w:style w:type="character" w:customStyle="1" w:styleId="Char0">
    <w:name w:val="批注框文本 Char"/>
    <w:link w:val="a5"/>
    <w:rPr>
      <w:kern w:val="2"/>
      <w:sz w:val="18"/>
    </w:rPr>
  </w:style>
  <w:style w:type="character" w:customStyle="1" w:styleId="Char1">
    <w:name w:val="页眉 Char"/>
    <w:link w:val="a6"/>
    <w:rPr>
      <w:kern w:val="2"/>
      <w:sz w:val="18"/>
    </w:rPr>
  </w:style>
  <w:style w:type="character" w:customStyle="1" w:styleId="Char2">
    <w:name w:val="页脚 Char"/>
    <w:link w:val="a7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Char">
    <w:name w:val="标题 1 Char"/>
    <w:link w:val="1"/>
    <w:rPr>
      <w:rFonts w:ascii="Times New Roman" w:hAnsi="Times New Roman"/>
      <w:b/>
      <w:kern w:val="44"/>
      <w:sz w:val="44"/>
    </w:rPr>
  </w:style>
  <w:style w:type="character" w:styleId="a8">
    <w:name w:val="page number"/>
    <w:basedOn w:val="a0"/>
  </w:style>
  <w:style w:type="character" w:customStyle="1" w:styleId="Char3">
    <w:name w:val="文档结构图 Char"/>
    <w:link w:val="a9"/>
    <w:rPr>
      <w:rFonts w:ascii="宋体"/>
      <w:kern w:val="2"/>
      <w:sz w:val="18"/>
    </w:rPr>
  </w:style>
  <w:style w:type="character" w:customStyle="1" w:styleId="Char4">
    <w:name w:val="批注主题 Char"/>
    <w:link w:val="aa"/>
    <w:rPr>
      <w:b/>
      <w:kern w:val="2"/>
      <w:sz w:val="21"/>
    </w:rPr>
  </w:style>
  <w:style w:type="character" w:styleId="ab">
    <w:name w:val="Hyperlink"/>
    <w:rPr>
      <w:color w:val="0000FF"/>
      <w:u w:val="single"/>
    </w:rPr>
  </w:style>
  <w:style w:type="character" w:styleId="ac">
    <w:name w:val="annotation reference"/>
    <w:rPr>
      <w:sz w:val="21"/>
    </w:rPr>
  </w:style>
  <w:style w:type="character" w:customStyle="1" w:styleId="Char5">
    <w:name w:val="批注文字 Char"/>
    <w:link w:val="ad"/>
    <w:rPr>
      <w:kern w:val="2"/>
      <w:sz w:val="21"/>
    </w:rPr>
  </w:style>
  <w:style w:type="character" w:customStyle="1" w:styleId="Char6">
    <w:name w:val="纯文本 Char"/>
    <w:link w:val="ae"/>
    <w:rPr>
      <w:rFonts w:ascii="仿宋_GB2312" w:eastAsia="仿宋_GB2312" w:hAnsi="Courier New"/>
      <w:sz w:val="28"/>
    </w:rPr>
  </w:style>
  <w:style w:type="character" w:styleId="af">
    <w:name w:val="footnote reference"/>
    <w:rPr>
      <w:rFonts w:eastAsia="宋体"/>
      <w:sz w:val="32"/>
      <w:vertAlign w:val="superscript"/>
    </w:rPr>
  </w:style>
  <w:style w:type="character" w:customStyle="1" w:styleId="Char7">
    <w:name w:val="正文首行缩进 Char"/>
    <w:link w:val="af0"/>
    <w:rPr>
      <w:rFonts w:ascii="Times New Roman" w:hAnsi="Times New Roman"/>
      <w:kern w:val="2"/>
      <w:sz w:val="24"/>
    </w:rPr>
  </w:style>
  <w:style w:type="character" w:customStyle="1" w:styleId="2Char">
    <w:name w:val="标题 2 Char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1"/>
    <w:rPr>
      <w:rFonts w:ascii="宋体"/>
      <w:sz w:val="21"/>
      <w:lang w:val="en-US" w:eastAsia="zh-CN" w:bidi="ar-SA"/>
    </w:rPr>
  </w:style>
  <w:style w:type="paragraph" w:styleId="a5">
    <w:name w:val="Balloon Text"/>
    <w:basedOn w:val="a"/>
    <w:link w:val="Char0"/>
    <w:rPr>
      <w:sz w:val="18"/>
    </w:rPr>
  </w:style>
  <w:style w:type="paragraph" w:styleId="af2">
    <w:name w:val="Body Text"/>
    <w:basedOn w:val="a"/>
    <w:pPr>
      <w:spacing w:after="120"/>
    </w:pPr>
  </w:style>
  <w:style w:type="paragraph" w:customStyle="1" w:styleId="A4">
    <w:name w:val="A4"/>
    <w:basedOn w:val="a"/>
    <w:link w:val="A4CharChar"/>
    <w:pPr>
      <w:jc w:val="center"/>
    </w:pPr>
    <w:rPr>
      <w:b/>
      <w:sz w:val="28"/>
    </w:rPr>
  </w:style>
  <w:style w:type="paragraph" w:customStyle="1" w:styleId="CharCharCharChar">
    <w:name w:val=" Char Char Char Char"/>
    <w:basedOn w:val="a"/>
  </w:style>
  <w:style w:type="paragraph" w:styleId="20">
    <w:name w:val="目录 2"/>
    <w:basedOn w:val="a"/>
    <w:next w:val="a"/>
    <w:pPr>
      <w:ind w:leftChars="200" w:left="420"/>
    </w:pPr>
  </w:style>
  <w:style w:type="paragraph" w:styleId="30">
    <w:name w:val="Body Text Indent 3"/>
    <w:basedOn w:val="a"/>
    <w:pPr>
      <w:spacing w:after="120"/>
      <w:ind w:leftChars="200" w:left="420"/>
    </w:pPr>
    <w:rPr>
      <w:sz w:val="16"/>
    </w:rPr>
  </w:style>
  <w:style w:type="paragraph" w:styleId="a9">
    <w:name w:val="Document Map"/>
    <w:basedOn w:val="a"/>
    <w:link w:val="Char3"/>
    <w:rPr>
      <w:rFonts w:ascii="宋体"/>
      <w:sz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"/>
    <w:next w:val="a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d">
    <w:name w:val="annotation text"/>
    <w:basedOn w:val="a"/>
    <w:link w:val="Char5"/>
    <w:pPr>
      <w:jc w:val="left"/>
    </w:pPr>
  </w:style>
  <w:style w:type="paragraph" w:styleId="10">
    <w:name w:val="目录 1"/>
    <w:basedOn w:val="a"/>
    <w:next w:val="a"/>
    <w:pPr>
      <w:tabs>
        <w:tab w:val="right" w:leader="dot" w:pos="8834"/>
      </w:tabs>
    </w:pPr>
    <w:rPr>
      <w:rFonts w:ascii="仿宋_GB2312" w:eastAsia="仿宋_GB2312"/>
      <w:sz w:val="28"/>
      <w:lang w:val="en-US" w:eastAsia="zh-CN"/>
    </w:rPr>
  </w:style>
  <w:style w:type="paragraph" w:customStyle="1" w:styleId="12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3">
    <w:name w:val="Revision"/>
    <w:rPr>
      <w:kern w:val="2"/>
      <w:sz w:val="21"/>
    </w:rPr>
  </w:style>
  <w:style w:type="paragraph" w:styleId="af0">
    <w:name w:val="正文首行缩进"/>
    <w:basedOn w:val="af2"/>
    <w:link w:val="Char7"/>
    <w:pPr>
      <w:spacing w:after="0" w:line="360" w:lineRule="auto"/>
      <w:ind w:firstLineChars="200" w:firstLine="200"/>
    </w:pPr>
    <w:rPr>
      <w:sz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</w:style>
  <w:style w:type="paragraph" w:customStyle="1" w:styleId="af4">
    <w:name w:val="章标题"/>
    <w:next w:val="af1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8">
    <w:name w:val=" Char"/>
    <w:basedOn w:val="a"/>
  </w:style>
  <w:style w:type="paragraph" w:styleId="21">
    <w:name w:val="正文首行缩进 2"/>
    <w:basedOn w:val="af6"/>
    <w:pPr>
      <w:ind w:firstLineChars="200" w:firstLine="420"/>
    </w:pPr>
  </w:style>
  <w:style w:type="paragraph" w:styleId="ae">
    <w:name w:val="Plain Text"/>
    <w:basedOn w:val="a"/>
    <w:link w:val="Char6"/>
    <w:rPr>
      <w:rFonts w:ascii="仿宋_GB2312" w:eastAsia="仿宋_GB2312" w:hAnsi="Courier New"/>
      <w:sz w:val="28"/>
    </w:rPr>
  </w:style>
  <w:style w:type="paragraph" w:styleId="aa">
    <w:name w:val="annotation subject"/>
    <w:basedOn w:val="ad"/>
    <w:next w:val="ad"/>
    <w:link w:val="Char4"/>
    <w:rPr>
      <w:b/>
    </w:rPr>
  </w:style>
  <w:style w:type="paragraph" w:styleId="a7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7">
    <w:name w:val="四级条标题"/>
    <w:basedOn w:val="af8"/>
    <w:next w:val="af1"/>
    <w:pPr>
      <w:numPr>
        <w:ilvl w:val="4"/>
      </w:numPr>
      <w:ind w:left="0"/>
      <w:outlineLvl w:val="5"/>
    </w:pPr>
  </w:style>
  <w:style w:type="paragraph" w:customStyle="1" w:styleId="CharCharCharCharCharCharChar">
    <w:name w:val=" Char Char Char Char Char Char Char"/>
    <w:basedOn w:val="a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f9">
    <w:name w:val="正文表标题"/>
    <w:next w:val="a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a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fb">
    <w:name w:val="二级条标题"/>
    <w:basedOn w:val="afc"/>
    <w:next w:val="af1"/>
    <w:pPr>
      <w:numPr>
        <w:ilvl w:val="2"/>
      </w:numPr>
      <w:spacing w:beforeLines="0" w:before="50" w:afterLines="0" w:after="50"/>
      <w:outlineLvl w:val="3"/>
    </w:pPr>
  </w:style>
  <w:style w:type="paragraph" w:styleId="af6">
    <w:name w:val="Body Text Indent"/>
    <w:basedOn w:val="a"/>
    <w:pPr>
      <w:spacing w:after="120"/>
      <w:ind w:leftChars="200" w:left="420"/>
    </w:pPr>
  </w:style>
  <w:style w:type="paragraph" w:styleId="afd">
    <w:name w:val="footnote text"/>
    <w:basedOn w:val="a"/>
    <w:pPr>
      <w:snapToGrid w:val="0"/>
      <w:spacing w:line="360" w:lineRule="auto"/>
      <w:jc w:val="left"/>
    </w:pPr>
    <w:rPr>
      <w:sz w:val="18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customStyle="1" w:styleId="p16">
    <w:name w:val="p16"/>
    <w:basedOn w:val="a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fe">
    <w:name w:val="三级无"/>
    <w:basedOn w:val="af8"/>
    <w:pPr>
      <w:ind w:left="993"/>
    </w:pPr>
    <w:rPr>
      <w:rFonts w:ascii="宋体" w:eastAsia="宋体"/>
    </w:rPr>
  </w:style>
  <w:style w:type="paragraph" w:customStyle="1" w:styleId="afc">
    <w:name w:val="一级条标题"/>
    <w:next w:val="af1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ff">
    <w:name w:val="五级条标题"/>
    <w:basedOn w:val="af7"/>
    <w:next w:val="af1"/>
    <w:pPr>
      <w:numPr>
        <w:ilvl w:val="5"/>
      </w:numPr>
      <w:outlineLvl w:val="6"/>
    </w:pPr>
  </w:style>
  <w:style w:type="paragraph" w:customStyle="1" w:styleId="aff0">
    <w:name w:val="正文项目 +方格"/>
    <w:basedOn w:val="a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8">
    <w:name w:val="三级条标题"/>
    <w:basedOn w:val="afb"/>
    <w:next w:val="af1"/>
    <w:pPr>
      <w:numPr>
        <w:ilvl w:val="3"/>
      </w:numPr>
      <w:ind w:left="709"/>
      <w:outlineLvl w:val="4"/>
    </w:pPr>
  </w:style>
  <w:style w:type="paragraph" w:customStyle="1" w:styleId="p0">
    <w:name w:val="p0"/>
    <w:basedOn w:val="a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"/>
    <w:pPr>
      <w:ind w:firstLineChars="200" w:firstLine="420"/>
    </w:pPr>
  </w:style>
  <w:style w:type="paragraph" w:customStyle="1" w:styleId="aff1">
    <w:name w:val="表格文本居中"/>
    <w:basedOn w:val="a"/>
    <w:pPr>
      <w:jc w:val="center"/>
    </w:pPr>
  </w:style>
  <w:style w:type="paragraph" w:styleId="aff2">
    <w:name w:val="列出段落"/>
    <w:basedOn w:val="a"/>
    <w:qFormat/>
    <w:pPr>
      <w:ind w:firstLineChars="200" w:firstLine="420"/>
    </w:pPr>
  </w:style>
  <w:style w:type="paragraph" w:customStyle="1" w:styleId="af1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3">
    <w:name w:val="表格文本居左"/>
    <w:basedOn w:val="a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</Words>
  <Characters>382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Manager/>
  <Company>HP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李 阳</cp:lastModifiedBy>
  <cp:revision>2</cp:revision>
  <cp:lastPrinted>2019-04-16T06:13:00Z</cp:lastPrinted>
  <dcterms:created xsi:type="dcterms:W3CDTF">2021-07-08T02:15:00Z</dcterms:created>
  <dcterms:modified xsi:type="dcterms:W3CDTF">2021-07-08T02:15:00Z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