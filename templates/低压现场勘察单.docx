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ackground w:color="FFFFFF"/>
  <w:body>
    <w:p w14:paraId="6FD64DEF" w14:textId="77777777" w:rsidR="000A42DA" w:rsidRDefault="000A42DA">
      <w:pPr>
        <w:jc w:val="center"/>
        <w:rPr>
          <w:b/>
          <w:sz w:val="32"/>
        </w:rPr>
      </w:pPr>
      <w:r>
        <w:rPr>
          <w:b/>
          <w:sz w:val="32"/>
        </w:rPr>
        <w:pict w14:anchorId="5FB181D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图片 4" o:spid="_x0000_s1045" type="#_x0000_t75" alt="未标题-1-01" style="position:absolute;left:0;text-align:left;margin-left:-.4pt;margin-top:.35pt;width:1in;height:41.25pt;z-index:2">
            <v:imagedata r:id="rId7" o:title="未标题-1-01"/>
            <w10:wrap type="square"/>
          </v:shape>
        </w:pict>
      </w:r>
      <w:r>
        <w:rPr>
          <w:b/>
          <w:sz w:val="32"/>
        </w:rPr>
        <w:pict w14:anchorId="37CF4137">
          <v:shape id="图片 5" o:spid="_x0000_s1046" type="#_x0000_t75" alt="95598（白底）-01" style="position:absolute;left:0;text-align:left;margin-left:383.6pt;margin-top:.35pt;width:69.75pt;height:25.5pt;z-index:1">
            <v:imagedata r:id="rId8" o:title="95598（白底）-01"/>
            <w10:wrap type="square"/>
          </v:shape>
        </w:pict>
      </w:r>
      <w:r>
        <w:rPr>
          <w:rFonts w:hint="eastAsia"/>
          <w:b/>
          <w:sz w:val="32"/>
        </w:rPr>
        <w:t>低压现场勘查单</w:t>
      </w:r>
    </w:p>
    <w:p w14:paraId="0B78BA12" w14:textId="77777777" w:rsidR="000A42DA" w:rsidRDefault="000A42DA">
      <w:pPr>
        <w:rPr>
          <w:rFonts w:ascii="宋体" w:hAnsi="宋体"/>
          <w:b/>
          <w:color w:val="000000"/>
          <w:sz w:val="24"/>
        </w:rPr>
      </w:pPr>
    </w:p>
    <w:tbl>
      <w:tblPr>
        <w:tblpPr w:leftFromText="180" w:rightFromText="180" w:vertAnchor="text" w:tblpXSpec="center" w:tblpY="1"/>
        <w:tblOverlap w:val="never"/>
        <w:tblW w:w="0" w:type="auto"/>
        <w:jc w:val="center"/>
        <w:tblInd w:w="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1234"/>
        <w:gridCol w:w="572"/>
        <w:gridCol w:w="65"/>
        <w:gridCol w:w="103"/>
        <w:gridCol w:w="1395"/>
        <w:gridCol w:w="375"/>
        <w:gridCol w:w="611"/>
        <w:gridCol w:w="289"/>
        <w:gridCol w:w="375"/>
        <w:gridCol w:w="599"/>
        <w:gridCol w:w="1153"/>
        <w:gridCol w:w="142"/>
        <w:gridCol w:w="100"/>
        <w:gridCol w:w="478"/>
        <w:gridCol w:w="1876"/>
      </w:tblGrid>
      <w:tr w:rsidR="000A42DA" w14:paraId="227AFC67" w14:textId="77777777">
        <w:trPr>
          <w:trHeight w:hRule="exact" w:val="567"/>
          <w:jc w:val="center"/>
        </w:trPr>
        <w:tc>
          <w:tcPr>
            <w:tcW w:w="9367" w:type="dxa"/>
            <w:gridSpan w:val="15"/>
            <w:shd w:val="clear" w:color="auto" w:fill="F2F2F2"/>
            <w:vAlign w:val="center"/>
          </w:tcPr>
          <w:p w14:paraId="3186FBEA" w14:textId="77777777" w:rsidR="000A42DA" w:rsidRDefault="000A42DA">
            <w:pPr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客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户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本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信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息</w:t>
            </w:r>
          </w:p>
        </w:tc>
      </w:tr>
      <w:tr w:rsidR="000A42DA" w14:paraId="75BAE1BB" w14:textId="77777777">
        <w:trPr>
          <w:trHeight w:hRule="exact" w:val="397"/>
          <w:jc w:val="center"/>
        </w:trPr>
        <w:tc>
          <w:tcPr>
            <w:tcW w:w="1234" w:type="dxa"/>
            <w:vAlign w:val="center"/>
          </w:tcPr>
          <w:p w14:paraId="6331BE54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户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号</w:t>
            </w:r>
          </w:p>
        </w:tc>
        <w:tc>
          <w:tcPr>
            <w:tcW w:w="2135" w:type="dxa"/>
            <w:gridSpan w:val="4"/>
            <w:vAlign w:val="center"/>
          </w:tcPr>
          <w:p w14:paraId="065F7E3A" w14:textId="420EEDD3" w:rsidR="000A42DA" w:rsidRDefault="00C84578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1103</w:t>
            </w:r>
          </w:p>
        </w:tc>
        <w:tc>
          <w:tcPr>
            <w:tcW w:w="1275" w:type="dxa"/>
            <w:gridSpan w:val="3"/>
            <w:vAlign w:val="center"/>
          </w:tcPr>
          <w:p w14:paraId="187A2527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申请编号</w:t>
            </w:r>
          </w:p>
        </w:tc>
        <w:tc>
          <w:tcPr>
            <w:tcW w:w="2127" w:type="dxa"/>
            <w:gridSpan w:val="3"/>
            <w:vAlign w:val="center"/>
          </w:tcPr>
          <w:p w14:paraId="20F017D8" w14:textId="1A5C9A8D" w:rsidR="000A42DA" w:rsidRDefault="00C84578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0007</w:t>
            </w:r>
          </w:p>
        </w:tc>
        <w:tc>
          <w:tcPr>
            <w:tcW w:w="2596" w:type="dxa"/>
            <w:gridSpan w:val="4"/>
            <w:vMerge w:val="restart"/>
            <w:vAlign w:val="center"/>
          </w:tcPr>
          <w:p w14:paraId="35CF88AB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kern w:val="0"/>
                <w:sz w:val="20"/>
              </w:rPr>
              <w:t>（档案标识二维码，系统自动生成）</w:t>
            </w:r>
          </w:p>
        </w:tc>
      </w:tr>
      <w:tr w:rsidR="000A42DA" w14:paraId="12F4A652" w14:textId="77777777">
        <w:trPr>
          <w:trHeight w:hRule="exact" w:val="397"/>
          <w:jc w:val="center"/>
        </w:trPr>
        <w:tc>
          <w:tcPr>
            <w:tcW w:w="1234" w:type="dxa"/>
            <w:vAlign w:val="center"/>
          </w:tcPr>
          <w:p w14:paraId="1D72CC6E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户</w:t>
            </w:r>
            <w:r>
              <w:rPr>
                <w:rFonts w:hint="eastAsia"/>
                <w:color w:val="000000"/>
                <w:sz w:val="24"/>
              </w:rPr>
              <w:t xml:space="preserve">    </w:t>
            </w:r>
            <w:r>
              <w:rPr>
                <w:rFonts w:hint="eastAsia"/>
                <w:color w:val="000000"/>
                <w:sz w:val="24"/>
              </w:rPr>
              <w:t>名</w:t>
            </w:r>
          </w:p>
        </w:tc>
        <w:tc>
          <w:tcPr>
            <w:tcW w:w="5537" w:type="dxa"/>
            <w:gridSpan w:val="10"/>
            <w:vAlign w:val="center"/>
          </w:tcPr>
          <w:p w14:paraId="5819576D" w14:textId="4D1693F8" w:rsidR="000A42DA" w:rsidRDefault="00C84578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张三</w:t>
            </w:r>
          </w:p>
        </w:tc>
        <w:tc>
          <w:tcPr>
            <w:tcW w:w="2596" w:type="dxa"/>
            <w:gridSpan w:val="4"/>
            <w:vMerge/>
            <w:vAlign w:val="center"/>
          </w:tcPr>
          <w:p w14:paraId="5F3BC4AA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319C3563" w14:textId="77777777">
        <w:trPr>
          <w:trHeight w:hRule="exact" w:val="397"/>
          <w:jc w:val="center"/>
        </w:trPr>
        <w:tc>
          <w:tcPr>
            <w:tcW w:w="1234" w:type="dxa"/>
            <w:vAlign w:val="center"/>
          </w:tcPr>
          <w:p w14:paraId="4E9D553B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联 系 人</w:t>
            </w:r>
          </w:p>
        </w:tc>
        <w:tc>
          <w:tcPr>
            <w:tcW w:w="2135" w:type="dxa"/>
            <w:gridSpan w:val="4"/>
            <w:vAlign w:val="center"/>
          </w:tcPr>
          <w:p w14:paraId="04DB902E" w14:textId="0528F47C" w:rsidR="000A42DA" w:rsidRDefault="00C84578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张三</w:t>
            </w:r>
          </w:p>
        </w:tc>
        <w:tc>
          <w:tcPr>
            <w:tcW w:w="1275" w:type="dxa"/>
            <w:gridSpan w:val="3"/>
            <w:vAlign w:val="center"/>
          </w:tcPr>
          <w:p w14:paraId="7636DCB8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联系电话</w:t>
            </w:r>
          </w:p>
        </w:tc>
        <w:tc>
          <w:tcPr>
            <w:tcW w:w="2127" w:type="dxa"/>
            <w:gridSpan w:val="3"/>
            <w:vAlign w:val="center"/>
          </w:tcPr>
          <w:p w14:paraId="31BE7EE6" w14:textId="2B5313EB" w:rsidR="000A42DA" w:rsidRDefault="00C84578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1267354657</w:t>
            </w:r>
          </w:p>
        </w:tc>
        <w:tc>
          <w:tcPr>
            <w:tcW w:w="2596" w:type="dxa"/>
            <w:gridSpan w:val="4"/>
            <w:vMerge/>
            <w:vAlign w:val="center"/>
          </w:tcPr>
          <w:p w14:paraId="7417015D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321FF304" w14:textId="77777777">
        <w:trPr>
          <w:trHeight w:hRule="exact" w:val="397"/>
          <w:jc w:val="center"/>
        </w:trPr>
        <w:tc>
          <w:tcPr>
            <w:tcW w:w="1234" w:type="dxa"/>
            <w:vAlign w:val="center"/>
          </w:tcPr>
          <w:p w14:paraId="50B8E052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客户地址</w:t>
            </w:r>
          </w:p>
        </w:tc>
        <w:tc>
          <w:tcPr>
            <w:tcW w:w="5537" w:type="dxa"/>
            <w:gridSpan w:val="10"/>
            <w:vAlign w:val="center"/>
          </w:tcPr>
          <w:p w14:paraId="5F827CF5" w14:textId="33716370" w:rsidR="000A42DA" w:rsidRDefault="00C84578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鱼化寨街道</w:t>
            </w:r>
          </w:p>
        </w:tc>
        <w:tc>
          <w:tcPr>
            <w:tcW w:w="2596" w:type="dxa"/>
            <w:gridSpan w:val="4"/>
            <w:vMerge/>
            <w:vAlign w:val="center"/>
          </w:tcPr>
          <w:p w14:paraId="2C00B4AC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6EF2E538" w14:textId="77777777">
        <w:trPr>
          <w:trHeight w:hRule="exact" w:val="397"/>
          <w:jc w:val="center"/>
        </w:trPr>
        <w:tc>
          <w:tcPr>
            <w:tcW w:w="1234" w:type="dxa"/>
            <w:vAlign w:val="center"/>
          </w:tcPr>
          <w:p w14:paraId="0EBAB3B4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申请备注</w:t>
            </w:r>
          </w:p>
        </w:tc>
        <w:tc>
          <w:tcPr>
            <w:tcW w:w="5537" w:type="dxa"/>
            <w:gridSpan w:val="10"/>
            <w:vAlign w:val="center"/>
          </w:tcPr>
          <w:p w14:paraId="2B8CAC4D" w14:textId="6A15850F" w:rsidR="000A42DA" w:rsidRDefault="00C84578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无</w:t>
            </w:r>
          </w:p>
        </w:tc>
        <w:tc>
          <w:tcPr>
            <w:tcW w:w="2596" w:type="dxa"/>
            <w:gridSpan w:val="4"/>
            <w:vMerge/>
            <w:vAlign w:val="center"/>
          </w:tcPr>
          <w:p w14:paraId="4EBACA62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</w:p>
        </w:tc>
      </w:tr>
      <w:tr w:rsidR="000A42DA" w14:paraId="67DC80BF" w14:textId="77777777">
        <w:trPr>
          <w:trHeight w:hRule="exact" w:val="572"/>
          <w:jc w:val="center"/>
        </w:trPr>
        <w:tc>
          <w:tcPr>
            <w:tcW w:w="9367" w:type="dxa"/>
            <w:gridSpan w:val="15"/>
            <w:shd w:val="clear" w:color="auto" w:fill="F2F2F2"/>
            <w:vAlign w:val="center"/>
          </w:tcPr>
          <w:p w14:paraId="77508A74" w14:textId="77777777" w:rsidR="000A42DA" w:rsidRDefault="000A42DA">
            <w:pPr>
              <w:jc w:val="center"/>
              <w:rPr>
                <w:b/>
                <w:color w:val="000000"/>
                <w:sz w:val="28"/>
              </w:rPr>
            </w:pPr>
            <w:r>
              <w:rPr>
                <w:rFonts w:hint="eastAsia"/>
                <w:b/>
                <w:color w:val="000000"/>
                <w:sz w:val="28"/>
              </w:rPr>
              <w:t>现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勘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查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人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员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核</w:t>
            </w:r>
            <w:r>
              <w:rPr>
                <w:rFonts w:hint="eastAsia"/>
                <w:b/>
                <w:color w:val="000000"/>
                <w:sz w:val="28"/>
              </w:rPr>
              <w:t xml:space="preserve"> </w:t>
            </w:r>
            <w:r>
              <w:rPr>
                <w:rFonts w:hint="eastAsia"/>
                <w:b/>
                <w:color w:val="000000"/>
                <w:sz w:val="28"/>
              </w:rPr>
              <w:t>定</w:t>
            </w:r>
          </w:p>
        </w:tc>
      </w:tr>
      <w:tr w:rsidR="000A42DA" w14:paraId="60BFB11B" w14:textId="77777777">
        <w:trPr>
          <w:trHeight w:hRule="exact" w:val="397"/>
          <w:jc w:val="center"/>
        </w:trPr>
        <w:tc>
          <w:tcPr>
            <w:tcW w:w="1806" w:type="dxa"/>
            <w:gridSpan w:val="2"/>
            <w:vAlign w:val="center"/>
          </w:tcPr>
          <w:p w14:paraId="1143FBED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申请用电类别</w:t>
            </w:r>
          </w:p>
        </w:tc>
        <w:tc>
          <w:tcPr>
            <w:tcW w:w="2549" w:type="dxa"/>
            <w:gridSpan w:val="5"/>
            <w:vAlign w:val="center"/>
          </w:tcPr>
          <w:p w14:paraId="78247315" w14:textId="1B067504" w:rsidR="000A42DA" w:rsidRDefault="00C84578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01</w:t>
            </w:r>
          </w:p>
        </w:tc>
        <w:tc>
          <w:tcPr>
            <w:tcW w:w="5012" w:type="dxa"/>
            <w:gridSpan w:val="8"/>
            <w:vAlign w:val="center"/>
          </w:tcPr>
          <w:p w14:paraId="295FF17A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核定情况：</w:t>
            </w:r>
            <w:r>
              <w:rPr>
                <w:rFonts w:hint="eastAsia"/>
                <w:color w:val="000000"/>
                <w:sz w:val="24"/>
              </w:rPr>
              <w:t>是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□  </w:t>
            </w:r>
            <w:r>
              <w:rPr>
                <w:rFonts w:hint="eastAsia"/>
                <w:color w:val="000000"/>
                <w:sz w:val="24"/>
              </w:rPr>
              <w:t>否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>□_______________</w:t>
            </w:r>
          </w:p>
        </w:tc>
      </w:tr>
      <w:tr w:rsidR="000A42DA" w14:paraId="3A41ADC4" w14:textId="77777777">
        <w:trPr>
          <w:trHeight w:hRule="exact" w:val="397"/>
          <w:jc w:val="center"/>
        </w:trPr>
        <w:tc>
          <w:tcPr>
            <w:tcW w:w="1806" w:type="dxa"/>
            <w:gridSpan w:val="2"/>
            <w:vAlign w:val="center"/>
          </w:tcPr>
          <w:p w14:paraId="34FA4634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申请行业分类</w:t>
            </w:r>
          </w:p>
        </w:tc>
        <w:tc>
          <w:tcPr>
            <w:tcW w:w="2549" w:type="dxa"/>
            <w:gridSpan w:val="5"/>
            <w:vAlign w:val="center"/>
          </w:tcPr>
          <w:p w14:paraId="00641A3A" w14:textId="32B6D2FE" w:rsidR="000A42DA" w:rsidRDefault="00C84578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02</w:t>
            </w:r>
          </w:p>
        </w:tc>
        <w:tc>
          <w:tcPr>
            <w:tcW w:w="5012" w:type="dxa"/>
            <w:gridSpan w:val="8"/>
            <w:vAlign w:val="center"/>
          </w:tcPr>
          <w:p w14:paraId="1B4ED4AD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核定情况：</w:t>
            </w:r>
            <w:r>
              <w:rPr>
                <w:rFonts w:hint="eastAsia"/>
                <w:color w:val="000000"/>
                <w:sz w:val="24"/>
              </w:rPr>
              <w:t>是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 xml:space="preserve">□  </w:t>
            </w:r>
            <w:r>
              <w:rPr>
                <w:rFonts w:hint="eastAsia"/>
                <w:color w:val="000000"/>
                <w:sz w:val="24"/>
              </w:rPr>
              <w:t>否</w:t>
            </w:r>
            <w:r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ascii="宋体" w:hAnsi="宋体" w:hint="eastAsia"/>
                <w:color w:val="000000"/>
                <w:sz w:val="24"/>
              </w:rPr>
              <w:t>□_______________</w:t>
            </w:r>
          </w:p>
        </w:tc>
      </w:tr>
      <w:tr w:rsidR="000A42DA" w14:paraId="514F02E2" w14:textId="77777777">
        <w:trPr>
          <w:trHeight w:hRule="exact" w:val="397"/>
          <w:jc w:val="center"/>
        </w:trPr>
        <w:tc>
          <w:tcPr>
            <w:tcW w:w="1806" w:type="dxa"/>
            <w:gridSpan w:val="2"/>
            <w:vAlign w:val="center"/>
          </w:tcPr>
          <w:p w14:paraId="04B413EB" w14:textId="77777777" w:rsidR="000A42DA" w:rsidRDefault="000A42DA">
            <w:pPr>
              <w:jc w:val="center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申请供电电压</w:t>
            </w:r>
          </w:p>
        </w:tc>
        <w:tc>
          <w:tcPr>
            <w:tcW w:w="2549" w:type="dxa"/>
            <w:gridSpan w:val="5"/>
            <w:vAlign w:val="center"/>
          </w:tcPr>
          <w:p w14:paraId="0B6CDE70" w14:textId="65E83DA4" w:rsidR="000A42DA" w:rsidRDefault="00C84578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2200kw</w:t>
            </w:r>
          </w:p>
        </w:tc>
        <w:tc>
          <w:tcPr>
            <w:tcW w:w="5012" w:type="dxa"/>
            <w:gridSpan w:val="8"/>
            <w:vAlign w:val="center"/>
          </w:tcPr>
          <w:p w14:paraId="6A9E2DC6" w14:textId="77777777" w:rsidR="000A42DA" w:rsidRDefault="000A42DA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核定供电电压：220√ □      380√ □</w:t>
            </w:r>
          </w:p>
        </w:tc>
      </w:tr>
      <w:tr w:rsidR="000A42DA" w14:paraId="4E68D64A" w14:textId="77777777">
        <w:trPr>
          <w:trHeight w:hRule="exact" w:val="397"/>
          <w:jc w:val="center"/>
        </w:trPr>
        <w:tc>
          <w:tcPr>
            <w:tcW w:w="1806" w:type="dxa"/>
            <w:gridSpan w:val="2"/>
            <w:vAlign w:val="center"/>
          </w:tcPr>
          <w:p w14:paraId="5F2E7EE7" w14:textId="77777777" w:rsidR="000A42DA" w:rsidRDefault="000A42DA">
            <w:pPr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申请用电容量</w:t>
            </w:r>
          </w:p>
        </w:tc>
        <w:tc>
          <w:tcPr>
            <w:tcW w:w="2549" w:type="dxa"/>
            <w:gridSpan w:val="5"/>
            <w:vAlign w:val="center"/>
          </w:tcPr>
          <w:p w14:paraId="15C745DA" w14:textId="0630DAE9" w:rsidR="000A42DA" w:rsidRDefault="00C84578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</w:t>
            </w:r>
            <w:r>
              <w:rPr>
                <w:rFonts w:ascii="宋体" w:hAnsi="宋体"/>
                <w:color w:val="000000"/>
                <w:sz w:val="24"/>
              </w:rPr>
              <w:t>20kw</w:t>
            </w:r>
          </w:p>
        </w:tc>
        <w:tc>
          <w:tcPr>
            <w:tcW w:w="2658" w:type="dxa"/>
            <w:gridSpan w:val="6"/>
            <w:vAlign w:val="center"/>
          </w:tcPr>
          <w:p w14:paraId="18CF7F2F" w14:textId="77777777" w:rsidR="000A42DA" w:rsidRDefault="000A42DA">
            <w:pPr>
              <w:jc w:val="left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核定用电容量：</w:t>
            </w:r>
          </w:p>
        </w:tc>
        <w:tc>
          <w:tcPr>
            <w:tcW w:w="2354" w:type="dxa"/>
            <w:gridSpan w:val="2"/>
            <w:vAlign w:val="center"/>
          </w:tcPr>
          <w:p w14:paraId="6B4EF062" w14:textId="049E300D" w:rsidR="000A42DA" w:rsidRDefault="00C84578">
            <w:pPr>
              <w:jc w:val="left"/>
              <w:rPr>
                <w:rFonts w:ascii="宋体" w:hAnsi="宋体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</w:t>
            </w:r>
            <w:r>
              <w:rPr>
                <w:rFonts w:ascii="宋体" w:hAnsi="宋体"/>
                <w:color w:val="000000"/>
                <w:sz w:val="24"/>
              </w:rPr>
              <w:t>30kw</w:t>
            </w:r>
          </w:p>
        </w:tc>
      </w:tr>
      <w:tr w:rsidR="000A42DA" w14:paraId="4900C0DF" w14:textId="77777777">
        <w:trPr>
          <w:trHeight w:hRule="exact" w:val="964"/>
          <w:jc w:val="center"/>
        </w:trPr>
        <w:tc>
          <w:tcPr>
            <w:tcW w:w="1806" w:type="dxa"/>
            <w:gridSpan w:val="2"/>
            <w:vAlign w:val="center"/>
          </w:tcPr>
          <w:p w14:paraId="26F1A3EF" w14:textId="77777777" w:rsidR="000A42DA" w:rsidRDefault="000A42DA">
            <w:pPr>
              <w:spacing w:line="360" w:lineRule="auto"/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接入点信息</w:t>
            </w:r>
          </w:p>
        </w:tc>
        <w:tc>
          <w:tcPr>
            <w:tcW w:w="7561" w:type="dxa"/>
            <w:gridSpan w:val="13"/>
            <w:vAlign w:val="center"/>
          </w:tcPr>
          <w:p w14:paraId="1F2AD381" w14:textId="77777777" w:rsidR="000A42DA" w:rsidRDefault="000A42DA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包括电源点信息、线路敷设方式及路径、电气设备相关情况</w:t>
            </w:r>
          </w:p>
        </w:tc>
      </w:tr>
      <w:tr w:rsidR="000A42DA" w14:paraId="68A2EFBF" w14:textId="77777777">
        <w:trPr>
          <w:trHeight w:hRule="exact" w:val="964"/>
          <w:jc w:val="center"/>
        </w:trPr>
        <w:tc>
          <w:tcPr>
            <w:tcW w:w="1806" w:type="dxa"/>
            <w:gridSpan w:val="2"/>
            <w:vAlign w:val="center"/>
          </w:tcPr>
          <w:p w14:paraId="3CF41004" w14:textId="77777777" w:rsidR="000A42DA" w:rsidRDefault="000A42DA">
            <w:pPr>
              <w:spacing w:line="360" w:lineRule="auto"/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受电点信息</w:t>
            </w:r>
          </w:p>
        </w:tc>
        <w:tc>
          <w:tcPr>
            <w:tcW w:w="7561" w:type="dxa"/>
            <w:gridSpan w:val="13"/>
            <w:vAlign w:val="center"/>
          </w:tcPr>
          <w:p w14:paraId="7A173D98" w14:textId="77777777" w:rsidR="000A42DA" w:rsidRDefault="000A42DA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包括受电设施建设类型、主要用电设备特性</w:t>
            </w:r>
          </w:p>
        </w:tc>
      </w:tr>
      <w:tr w:rsidR="000A42DA" w14:paraId="25124FAB" w14:textId="77777777">
        <w:trPr>
          <w:trHeight w:hRule="exact" w:val="397"/>
          <w:jc w:val="center"/>
        </w:trPr>
        <w:tc>
          <w:tcPr>
            <w:tcW w:w="1806" w:type="dxa"/>
            <w:gridSpan w:val="2"/>
            <w:vAlign w:val="center"/>
          </w:tcPr>
          <w:p w14:paraId="4DD45238" w14:textId="77777777" w:rsidR="000A42DA" w:rsidRDefault="000A42DA">
            <w:pPr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计量点信息</w:t>
            </w:r>
          </w:p>
        </w:tc>
        <w:tc>
          <w:tcPr>
            <w:tcW w:w="7561" w:type="dxa"/>
            <w:gridSpan w:val="13"/>
            <w:vAlign w:val="center"/>
          </w:tcPr>
          <w:p w14:paraId="65631465" w14:textId="77777777" w:rsidR="000A42DA" w:rsidRDefault="000A42DA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包括计量装置安装位置</w:t>
            </w:r>
          </w:p>
        </w:tc>
      </w:tr>
      <w:tr w:rsidR="000A42DA" w14:paraId="7C420736" w14:textId="77777777">
        <w:trPr>
          <w:trHeight w:hRule="exact" w:val="397"/>
          <w:jc w:val="center"/>
        </w:trPr>
        <w:tc>
          <w:tcPr>
            <w:tcW w:w="1806" w:type="dxa"/>
            <w:gridSpan w:val="2"/>
            <w:vAlign w:val="center"/>
          </w:tcPr>
          <w:p w14:paraId="4A8718F4" w14:textId="77777777" w:rsidR="000A42DA" w:rsidRDefault="000A42DA">
            <w:pPr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其他</w:t>
            </w:r>
          </w:p>
        </w:tc>
        <w:tc>
          <w:tcPr>
            <w:tcW w:w="7561" w:type="dxa"/>
            <w:gridSpan w:val="13"/>
            <w:tcBorders>
              <w:right w:val="nil"/>
            </w:tcBorders>
            <w:vAlign w:val="center"/>
          </w:tcPr>
          <w:p w14:paraId="3BD52D92" w14:textId="1ED7C4F6" w:rsidR="000A42DA" w:rsidRDefault="007865C6">
            <w:pPr>
              <w:spacing w:line="360" w:lineRule="auto"/>
              <w:jc w:val="center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无</w:t>
            </w:r>
          </w:p>
        </w:tc>
      </w:tr>
      <w:tr w:rsidR="000A42DA" w14:paraId="1BC65E17" w14:textId="77777777">
        <w:trPr>
          <w:trHeight w:hRule="exact" w:val="397"/>
          <w:jc w:val="center"/>
        </w:trPr>
        <w:tc>
          <w:tcPr>
            <w:tcW w:w="9367" w:type="dxa"/>
            <w:gridSpan w:val="15"/>
            <w:vAlign w:val="center"/>
          </w:tcPr>
          <w:p w14:paraId="0C1BA645" w14:textId="77777777" w:rsidR="000A42DA" w:rsidRDefault="000A42DA">
            <w:pPr>
              <w:spacing w:line="360" w:lineRule="auto"/>
              <w:jc w:val="center"/>
              <w:rPr>
                <w:rFonts w:ascii="宋体" w:hAnsi="宋体" w:hint="eastAsia"/>
                <w:b/>
                <w:color w:val="000000"/>
                <w:sz w:val="24"/>
              </w:rPr>
            </w:pPr>
            <w:r>
              <w:rPr>
                <w:rFonts w:ascii="宋体" w:hAnsi="宋体" w:hint="eastAsia"/>
                <w:b/>
                <w:color w:val="000000"/>
                <w:sz w:val="24"/>
              </w:rPr>
              <w:t>主要用电设备</w:t>
            </w:r>
          </w:p>
        </w:tc>
      </w:tr>
      <w:tr w:rsidR="000A42DA" w14:paraId="6259293F" w14:textId="77777777">
        <w:trPr>
          <w:trHeight w:hRule="exact" w:val="397"/>
          <w:jc w:val="center"/>
        </w:trPr>
        <w:tc>
          <w:tcPr>
            <w:tcW w:w="1871" w:type="dxa"/>
            <w:gridSpan w:val="3"/>
            <w:vAlign w:val="center"/>
          </w:tcPr>
          <w:p w14:paraId="2414549A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设备名称</w:t>
            </w:r>
          </w:p>
        </w:tc>
        <w:tc>
          <w:tcPr>
            <w:tcW w:w="1873" w:type="dxa"/>
            <w:gridSpan w:val="3"/>
            <w:vAlign w:val="center"/>
          </w:tcPr>
          <w:p w14:paraId="3AFE4CEC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型号</w:t>
            </w:r>
          </w:p>
        </w:tc>
        <w:tc>
          <w:tcPr>
            <w:tcW w:w="1874" w:type="dxa"/>
            <w:gridSpan w:val="4"/>
            <w:vAlign w:val="center"/>
          </w:tcPr>
          <w:p w14:paraId="48D9BD52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数量</w:t>
            </w:r>
          </w:p>
        </w:tc>
        <w:tc>
          <w:tcPr>
            <w:tcW w:w="1873" w:type="dxa"/>
            <w:gridSpan w:val="4"/>
            <w:vAlign w:val="center"/>
          </w:tcPr>
          <w:p w14:paraId="6440C67B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总容量（千瓦）</w:t>
            </w:r>
          </w:p>
        </w:tc>
        <w:tc>
          <w:tcPr>
            <w:tcW w:w="1876" w:type="dxa"/>
            <w:vAlign w:val="center"/>
          </w:tcPr>
          <w:p w14:paraId="240B58C4" w14:textId="77777777" w:rsidR="000A42DA" w:rsidRDefault="000A42DA">
            <w:pPr>
              <w:jc w:val="center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备注</w:t>
            </w:r>
          </w:p>
        </w:tc>
      </w:tr>
      <w:tr w:rsidR="000A42DA" w14:paraId="7CAAB241" w14:textId="77777777">
        <w:trPr>
          <w:trHeight w:hRule="exact" w:val="407"/>
          <w:jc w:val="center"/>
        </w:trPr>
        <w:tc>
          <w:tcPr>
            <w:tcW w:w="1871" w:type="dxa"/>
            <w:gridSpan w:val="3"/>
            <w:vAlign w:val="center"/>
          </w:tcPr>
          <w:p w14:paraId="1190521F" w14:textId="209D813F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  <w:r>
              <w:rPr>
                <w:rFonts w:ascii="宋体" w:hAnsi="宋体"/>
                <w:color w:val="000000"/>
                <w:sz w:val="24"/>
              </w:rPr>
              <w:t>1</w:t>
            </w:r>
          </w:p>
        </w:tc>
        <w:tc>
          <w:tcPr>
            <w:tcW w:w="1873" w:type="dxa"/>
            <w:gridSpan w:val="3"/>
            <w:vAlign w:val="center"/>
          </w:tcPr>
          <w:p w14:paraId="68AB28E1" w14:textId="5FE64D20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  <w:r>
              <w:rPr>
                <w:rFonts w:ascii="宋体" w:hAnsi="宋体"/>
                <w:color w:val="000000"/>
                <w:sz w:val="24"/>
              </w:rPr>
              <w:t>2</w:t>
            </w:r>
          </w:p>
        </w:tc>
        <w:tc>
          <w:tcPr>
            <w:tcW w:w="1874" w:type="dxa"/>
            <w:gridSpan w:val="4"/>
            <w:vAlign w:val="center"/>
          </w:tcPr>
          <w:p w14:paraId="094C33BB" w14:textId="1A7E8991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  <w:r>
              <w:rPr>
                <w:rFonts w:ascii="宋体" w:hAnsi="宋体"/>
                <w:color w:val="000000"/>
                <w:sz w:val="24"/>
              </w:rPr>
              <w:t>3</w:t>
            </w:r>
          </w:p>
        </w:tc>
        <w:tc>
          <w:tcPr>
            <w:tcW w:w="1873" w:type="dxa"/>
            <w:gridSpan w:val="4"/>
            <w:vAlign w:val="center"/>
          </w:tcPr>
          <w:p w14:paraId="4B69474D" w14:textId="069480BC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1</w:t>
            </w:r>
            <w:r>
              <w:rPr>
                <w:rFonts w:ascii="宋体" w:hAnsi="宋体"/>
                <w:color w:val="000000"/>
                <w:sz w:val="24"/>
              </w:rPr>
              <w:t>4</w:t>
            </w:r>
          </w:p>
        </w:tc>
        <w:tc>
          <w:tcPr>
            <w:tcW w:w="1876" w:type="dxa"/>
            <w:vAlign w:val="center"/>
          </w:tcPr>
          <w:p w14:paraId="20E141EC" w14:textId="54989792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无</w:t>
            </w:r>
          </w:p>
        </w:tc>
      </w:tr>
      <w:tr w:rsidR="000A42DA" w14:paraId="067B53CF" w14:textId="77777777">
        <w:trPr>
          <w:trHeight w:hRule="exact" w:val="407"/>
          <w:jc w:val="center"/>
        </w:trPr>
        <w:tc>
          <w:tcPr>
            <w:tcW w:w="1871" w:type="dxa"/>
            <w:gridSpan w:val="3"/>
            <w:vAlign w:val="center"/>
          </w:tcPr>
          <w:p w14:paraId="3B85584E" w14:textId="0B28EADB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21</w:t>
            </w:r>
          </w:p>
        </w:tc>
        <w:tc>
          <w:tcPr>
            <w:tcW w:w="1873" w:type="dxa"/>
            <w:gridSpan w:val="3"/>
            <w:vAlign w:val="center"/>
          </w:tcPr>
          <w:p w14:paraId="0599895F" w14:textId="48DE4576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22</w:t>
            </w:r>
          </w:p>
        </w:tc>
        <w:tc>
          <w:tcPr>
            <w:tcW w:w="1874" w:type="dxa"/>
            <w:gridSpan w:val="4"/>
            <w:vAlign w:val="center"/>
          </w:tcPr>
          <w:p w14:paraId="6E37BD9A" w14:textId="47324E72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23</w:t>
            </w:r>
          </w:p>
        </w:tc>
        <w:tc>
          <w:tcPr>
            <w:tcW w:w="1873" w:type="dxa"/>
            <w:gridSpan w:val="4"/>
            <w:vAlign w:val="center"/>
          </w:tcPr>
          <w:p w14:paraId="6B71B0B5" w14:textId="20803791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24</w:t>
            </w:r>
          </w:p>
        </w:tc>
        <w:tc>
          <w:tcPr>
            <w:tcW w:w="1876" w:type="dxa"/>
            <w:vAlign w:val="center"/>
          </w:tcPr>
          <w:p w14:paraId="03950206" w14:textId="5758EF69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无</w:t>
            </w:r>
          </w:p>
        </w:tc>
      </w:tr>
      <w:tr w:rsidR="000A42DA" w14:paraId="4E4833F6" w14:textId="77777777">
        <w:trPr>
          <w:trHeight w:hRule="exact" w:val="397"/>
          <w:jc w:val="center"/>
        </w:trPr>
        <w:tc>
          <w:tcPr>
            <w:tcW w:w="1871" w:type="dxa"/>
            <w:gridSpan w:val="3"/>
            <w:vAlign w:val="center"/>
          </w:tcPr>
          <w:p w14:paraId="444AE572" w14:textId="4B11B91D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31</w:t>
            </w:r>
          </w:p>
        </w:tc>
        <w:tc>
          <w:tcPr>
            <w:tcW w:w="1873" w:type="dxa"/>
            <w:gridSpan w:val="3"/>
            <w:vAlign w:val="center"/>
          </w:tcPr>
          <w:p w14:paraId="08511791" w14:textId="0AF5232C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32</w:t>
            </w:r>
          </w:p>
        </w:tc>
        <w:tc>
          <w:tcPr>
            <w:tcW w:w="1874" w:type="dxa"/>
            <w:gridSpan w:val="4"/>
            <w:vAlign w:val="center"/>
          </w:tcPr>
          <w:p w14:paraId="2A01BE4A" w14:textId="008C91CC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33</w:t>
            </w:r>
          </w:p>
        </w:tc>
        <w:tc>
          <w:tcPr>
            <w:tcW w:w="1873" w:type="dxa"/>
            <w:gridSpan w:val="4"/>
            <w:vAlign w:val="center"/>
          </w:tcPr>
          <w:p w14:paraId="1FEDE198" w14:textId="480BD29E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34</w:t>
            </w:r>
          </w:p>
        </w:tc>
        <w:tc>
          <w:tcPr>
            <w:tcW w:w="1876" w:type="dxa"/>
            <w:vAlign w:val="center"/>
          </w:tcPr>
          <w:p w14:paraId="03F44D5A" w14:textId="32833A54" w:rsidR="000A42DA" w:rsidRDefault="00C84578">
            <w:pPr>
              <w:spacing w:line="360" w:lineRule="auto"/>
              <w:rPr>
                <w:rFonts w:ascii="宋体" w:hAnsi="宋体" w:hint="eastAsia"/>
                <w:color w:val="000000"/>
                <w:sz w:val="24"/>
              </w:rPr>
            </w:pPr>
            <w:r>
              <w:rPr>
                <w:rFonts w:ascii="宋体" w:hAnsi="宋体" w:hint="eastAsia"/>
                <w:color w:val="000000"/>
                <w:sz w:val="24"/>
              </w:rPr>
              <w:t>无</w:t>
            </w:r>
          </w:p>
        </w:tc>
      </w:tr>
      <w:tr w:rsidR="000A42DA" w14:paraId="2E51ECAD" w14:textId="77777777">
        <w:trPr>
          <w:trHeight w:val="1418"/>
          <w:jc w:val="center"/>
        </w:trPr>
        <w:tc>
          <w:tcPr>
            <w:tcW w:w="9367" w:type="dxa"/>
            <w:gridSpan w:val="15"/>
          </w:tcPr>
          <w:p w14:paraId="42FE3C09" w14:textId="77777777" w:rsidR="000A42DA" w:rsidRDefault="000A42DA">
            <w:pPr>
              <w:autoSpaceDE w:val="0"/>
              <w:autoSpaceDN w:val="0"/>
              <w:adjustRightInd w:val="0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供电简图：</w:t>
            </w:r>
          </w:p>
        </w:tc>
      </w:tr>
      <w:tr w:rsidR="000A42DA" w14:paraId="656166F1" w14:textId="77777777">
        <w:trPr>
          <w:trHeight w:hRule="exact" w:val="502"/>
          <w:jc w:val="center"/>
        </w:trPr>
        <w:tc>
          <w:tcPr>
            <w:tcW w:w="1974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17F186A9" w14:textId="77777777" w:rsidR="000A42DA" w:rsidRDefault="000A42DA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勘查人（签名）</w:t>
            </w:r>
          </w:p>
        </w:tc>
        <w:tc>
          <w:tcPr>
            <w:tcW w:w="3045" w:type="dxa"/>
            <w:gridSpan w:val="5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7C7C4C2" w14:textId="06E40C45" w:rsidR="000A42DA" w:rsidRDefault="00C84578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李四</w:t>
            </w:r>
          </w:p>
        </w:tc>
        <w:tc>
          <w:tcPr>
            <w:tcW w:w="189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35D40544" w14:textId="77777777" w:rsidR="000A42DA" w:rsidRDefault="000A42DA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勘查日期</w:t>
            </w:r>
          </w:p>
        </w:tc>
        <w:tc>
          <w:tcPr>
            <w:tcW w:w="2454" w:type="dxa"/>
            <w:gridSpan w:val="3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</w:tcPr>
          <w:p w14:paraId="21DAE3C9" w14:textId="4993343C" w:rsidR="000A42DA" w:rsidRDefault="00C84578" w:rsidP="00C84578">
            <w:pPr>
              <w:autoSpaceDE w:val="0"/>
              <w:autoSpaceDN w:val="0"/>
              <w:adjustRightInd w:val="0"/>
              <w:jc w:val="left"/>
              <w:rPr>
                <w:color w:val="000000"/>
                <w:sz w:val="24"/>
              </w:rPr>
            </w:pPr>
            <w:r>
              <w:rPr>
                <w:rFonts w:hint="eastAsia"/>
                <w:color w:val="000000"/>
                <w:sz w:val="24"/>
              </w:rPr>
              <w:t>2021</w:t>
            </w:r>
            <w:r w:rsidR="000A42DA">
              <w:rPr>
                <w:rFonts w:hint="eastAsia"/>
                <w:color w:val="000000"/>
                <w:sz w:val="24"/>
              </w:rPr>
              <w:t>年</w:t>
            </w:r>
            <w:r w:rsidR="000A42DA"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9</w:t>
            </w:r>
            <w:r w:rsidR="000A42DA">
              <w:rPr>
                <w:rFonts w:hint="eastAsia"/>
                <w:color w:val="000000"/>
                <w:sz w:val="24"/>
              </w:rPr>
              <w:t xml:space="preserve"> </w:t>
            </w:r>
            <w:r w:rsidR="000A42DA">
              <w:rPr>
                <w:rFonts w:hint="eastAsia"/>
                <w:color w:val="000000"/>
                <w:sz w:val="24"/>
              </w:rPr>
              <w:t>月</w:t>
            </w:r>
            <w:r w:rsidR="000A42DA">
              <w:rPr>
                <w:rFonts w:hint="eastAsia"/>
                <w:color w:val="000000"/>
                <w:sz w:val="24"/>
              </w:rPr>
              <w:t xml:space="preserve"> </w:t>
            </w:r>
            <w:r>
              <w:rPr>
                <w:rFonts w:hint="eastAsia"/>
                <w:color w:val="000000"/>
                <w:sz w:val="24"/>
              </w:rPr>
              <w:t>1</w:t>
            </w:r>
            <w:r w:rsidR="000A42DA">
              <w:rPr>
                <w:rFonts w:hint="eastAsia"/>
                <w:color w:val="000000"/>
                <w:sz w:val="24"/>
              </w:rPr>
              <w:t xml:space="preserve"> </w:t>
            </w:r>
            <w:r w:rsidR="000A42DA">
              <w:rPr>
                <w:rFonts w:hint="eastAsia"/>
                <w:color w:val="000000"/>
                <w:sz w:val="24"/>
              </w:rPr>
              <w:t>日</w:t>
            </w:r>
          </w:p>
        </w:tc>
      </w:tr>
    </w:tbl>
    <w:p w14:paraId="495BBEBF" w14:textId="77777777" w:rsidR="000A42DA" w:rsidRDefault="000A42DA">
      <w:pPr>
        <w:tabs>
          <w:tab w:val="left" w:pos="1697"/>
          <w:tab w:val="left" w:pos="2580"/>
        </w:tabs>
        <w:spacing w:line="360" w:lineRule="auto"/>
        <w:jc w:val="left"/>
        <w:rPr>
          <w:rFonts w:hint="eastAsia"/>
        </w:rPr>
      </w:pPr>
    </w:p>
    <w:sectPr w:rsidR="000A42DA">
      <w:headerReference w:type="default" r:id="rId9"/>
      <w:footerReference w:type="even" r:id="rId10"/>
      <w:footerReference w:type="first" r:id="rId11"/>
      <w:pgSz w:w="11906" w:h="16838"/>
      <w:pgMar w:top="1418" w:right="1531" w:bottom="1588" w:left="1531" w:header="851" w:footer="992" w:gutter="0"/>
      <w:pgNumType w:fmt="numberInDash"/>
      <w:cols w:space="720"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7B7116E8" w14:textId="77777777" w:rsidR="000907D1" w:rsidRDefault="000907D1">
      <w:r>
        <w:separator/>
      </w:r>
    </w:p>
  </w:endnote>
  <w:endnote w:type="continuationSeparator" w:id="0">
    <w:p w14:paraId="64ED688D" w14:textId="77777777" w:rsidR="000907D1" w:rsidRDefault="000907D1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仿宋_GB2312">
    <w:altName w:val="微软雅黑"/>
    <w:charset w:val="86"/>
    <w:family w:val="modern"/>
    <w:pitch w:val="fixed"/>
    <w:sig w:usb0="00000001" w:usb1="080E0000" w:usb2="00000010" w:usb3="00000000" w:csb0="00040000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方正仿宋_GBK">
    <w:altName w:val="微软雅黑"/>
    <w:charset w:val="86"/>
    <w:family w:val="script"/>
    <w:pitch w:val="default"/>
    <w:sig w:usb0="00000001" w:usb1="080E0000" w:usb2="00000000" w:usb3="00000000" w:csb0="0004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370A68A3" w14:textId="77777777" w:rsidR="000A42DA" w:rsidRDefault="000A42DA">
    <w:pPr>
      <w:pStyle w:val="a7"/>
      <w:framePr w:wrap="around" w:vAnchor="text" w:hAnchor="margin" w:xAlign="outside" w:y="1"/>
      <w:rPr>
        <w:rStyle w:val="a8"/>
      </w:rPr>
    </w:pPr>
    <w:r>
      <w:fldChar w:fldCharType="begin"/>
    </w:r>
    <w:r>
      <w:rPr>
        <w:rStyle w:val="a8"/>
      </w:rPr>
      <w:instrText xml:space="preserve">PAGE  </w:instrText>
    </w:r>
    <w:r>
      <w:fldChar w:fldCharType="separate"/>
    </w:r>
    <w:r>
      <w:rPr>
        <w:rStyle w:val="a8"/>
      </w:rPr>
      <w:t>- 90 -</w:t>
    </w:r>
    <w:r>
      <w:fldChar w:fldCharType="end"/>
    </w:r>
  </w:p>
  <w:p w14:paraId="255D0BD5" w14:textId="77777777" w:rsidR="000A42DA" w:rsidRDefault="000A42DA">
    <w:pPr>
      <w:pStyle w:val="a7"/>
      <w:ind w:right="360" w:firstLine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BA0EB91" w14:textId="77777777" w:rsidR="000A42DA" w:rsidRDefault="000A42DA">
    <w:pPr>
      <w:pStyle w:val="a7"/>
      <w:framePr w:wrap="around" w:vAnchor="text" w:hAnchor="margin" w:xAlign="center" w:yAlign="top"/>
      <w:pBdr>
        <w:between w:val="none" w:sz="50" w:space="0" w:color="auto"/>
      </w:pBdr>
    </w:pPr>
    <w:r>
      <w:fldChar w:fldCharType="begin"/>
    </w:r>
    <w:r>
      <w:instrText xml:space="preserve"> PAGE  </w:instrText>
    </w:r>
    <w:r>
      <w:fldChar w:fldCharType="separate"/>
    </w:r>
    <w:r>
      <w:t>- 90 -</w:t>
    </w:r>
    <w:r>
      <w:fldChar w:fldCharType="end"/>
    </w:r>
  </w:p>
  <w:p w14:paraId="4779FE4E" w14:textId="77777777" w:rsidR="000A42DA" w:rsidRDefault="000A42DA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53CB7A9" w14:textId="77777777" w:rsidR="000907D1" w:rsidRDefault="000907D1">
      <w:r>
        <w:separator/>
      </w:r>
    </w:p>
  </w:footnote>
  <w:footnote w:type="continuationSeparator" w:id="0">
    <w:p w14:paraId="27190922" w14:textId="77777777" w:rsidR="000907D1" w:rsidRDefault="000907D1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2B6886E6" w14:textId="77777777" w:rsidR="000A42DA" w:rsidRDefault="000A42DA">
    <w:pPr>
      <w:pStyle w:val="a6"/>
      <w:pBdr>
        <w:bottom w:val="none" w:sz="0" w:space="0" w:color="auto"/>
      </w:pBdr>
      <w:jc w:val="both"/>
      <w:rPr>
        <w:rFonts w:hint="eastAsia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000002"/>
    <w:multiLevelType w:val="multilevel"/>
    <w:tmpl w:val="00000002"/>
    <w:lvl w:ilvl="0">
      <w:start w:val="1"/>
      <w:numFmt w:val="decimal"/>
      <w:suff w:val="nothing"/>
      <w:lvlText w:val="%1　"/>
      <w:lvlJc w:val="left"/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suff w:val="nothing"/>
      <w:lvlText w:val="%1.%2　"/>
      <w:lvlJc w:val="left"/>
      <w:rPr>
        <w:rFonts w:ascii="黑体" w:eastAsia="黑体" w:hAnsi="Times New Roman" w:hint="eastAsia"/>
        <w:b w:val="0"/>
        <w:i w:val="0"/>
        <w:caps w:val="0"/>
        <w:strike w:val="0"/>
        <w:dstrike w:val="0"/>
        <w:vanish w:val="0"/>
        <w:spacing w:val="0"/>
        <w:kern w:val="0"/>
        <w:position w:val="0"/>
        <w:sz w:val="21"/>
        <w:u w:val="none"/>
        <w:vertAlign w:val="baseline"/>
      </w:rPr>
    </w:lvl>
    <w:lvl w:ilvl="2">
      <w:start w:val="1"/>
      <w:numFmt w:val="decimal"/>
      <w:suff w:val="nothing"/>
      <w:lvlText w:val="%1.%2.%3　"/>
      <w:lvlJc w:val="left"/>
      <w:rPr>
        <w:rFonts w:ascii="黑体" w:eastAsia="黑体" w:hAnsi="Times New Roman" w:hint="eastAsia"/>
        <w:b w:val="0"/>
        <w:i w:val="0"/>
        <w:sz w:val="21"/>
      </w:rPr>
    </w:lvl>
    <w:lvl w:ilvl="3">
      <w:start w:val="1"/>
      <w:numFmt w:val="decimal"/>
      <w:suff w:val="nothing"/>
      <w:lvlText w:val="%1.%2.%3.%4　"/>
      <w:lvlJc w:val="left"/>
      <w:pPr>
        <w:ind w:left="993"/>
      </w:pPr>
      <w:rPr>
        <w:rFonts w:ascii="黑体" w:eastAsia="黑体" w:hAnsi="Times New Roman" w:hint="eastAsia"/>
        <w:b w:val="0"/>
        <w:i w:val="0"/>
        <w:sz w:val="21"/>
      </w:rPr>
    </w:lvl>
    <w:lvl w:ilvl="4">
      <w:start w:val="1"/>
      <w:numFmt w:val="decimal"/>
      <w:suff w:val="nothing"/>
      <w:lvlText w:val="%1.%2.%3.%4.%5　"/>
      <w:lvlJc w:val="left"/>
      <w:rPr>
        <w:rFonts w:ascii="黑体" w:eastAsia="黑体" w:hAnsi="Times New Roman" w:hint="eastAsia"/>
        <w:b w:val="0"/>
        <w:i w:val="0"/>
        <w:sz w:val="21"/>
      </w:rPr>
    </w:lvl>
    <w:lvl w:ilvl="5">
      <w:start w:val="1"/>
      <w:numFmt w:val="decimal"/>
      <w:suff w:val="nothing"/>
      <w:lvlText w:val="%1.%2.%3.%4.%5.%6　"/>
      <w:lvlJc w:val="left"/>
      <w:rPr>
        <w:rFonts w:ascii="黑体" w:eastAsia="黑体" w:hAnsi="Times New Roman" w:hint="eastAsia"/>
        <w:b w:val="0"/>
        <w:i w:val="0"/>
        <w:sz w:val="21"/>
      </w:rPr>
    </w:lvl>
    <w:lvl w:ilvl="6">
      <w:start w:val="1"/>
      <w:numFmt w:val="decimal"/>
      <w:suff w:val="nothing"/>
      <w:lvlText w:val="%1%2.%3.%4.%5.%6.%7　"/>
      <w:lvlJc w:val="left"/>
      <w:rPr>
        <w:rFonts w:ascii="黑体" w:eastAsia="黑体" w:hAnsi="Times New Roman" w:hint="eastAsia"/>
        <w:b w:val="0"/>
        <w:i w:val="0"/>
        <w:sz w:val="21"/>
      </w:rPr>
    </w:lvl>
    <w:lvl w:ilvl="7">
      <w:start w:val="1"/>
      <w:numFmt w:val="decimal"/>
      <w:lvlText w:val="%1.%2.%3.%4.%5.%6.%7.%8"/>
      <w:lvlJc w:val="left"/>
      <w:pPr>
        <w:tabs>
          <w:tab w:val="num" w:pos="4351"/>
        </w:tabs>
        <w:ind w:left="3969" w:hanging="1418"/>
      </w:pPr>
      <w:rPr>
        <w:rFonts w:hint="eastAsia"/>
      </w:rPr>
    </w:lvl>
    <w:lvl w:ilvl="8">
      <w:start w:val="1"/>
      <w:numFmt w:val="decimal"/>
      <w:lvlText w:val="%1.%2.%3.%4.%5.%6.%7.%8.%9"/>
      <w:lvlJc w:val="left"/>
      <w:pPr>
        <w:tabs>
          <w:tab w:val="num" w:pos="4777"/>
        </w:tabs>
        <w:ind w:left="4677" w:hanging="1700"/>
      </w:pPr>
      <w:rPr>
        <w:rFonts w:hint="eastAsia"/>
      </w:rPr>
    </w:lvl>
  </w:abstractNum>
  <w:abstractNum w:abstractNumId="1" w15:restartNumberingAfterBreak="0">
    <w:nsid w:val="00000003"/>
    <w:multiLevelType w:val="multilevel"/>
    <w:tmpl w:val="00000003"/>
    <w:lvl w:ilvl="0">
      <w:start w:val="1"/>
      <w:numFmt w:val="japaneseCounting"/>
      <w:lvlText w:val="第%1节"/>
      <w:lvlJc w:val="left"/>
      <w:pPr>
        <w:tabs>
          <w:tab w:val="num" w:pos="1275"/>
        </w:tabs>
        <w:ind w:left="1275" w:hanging="1275"/>
      </w:pPr>
      <w:rPr>
        <w:rFonts w:hint="default"/>
      </w:rPr>
    </w:lvl>
    <w:lvl w:ilvl="1">
      <w:start w:val="1"/>
      <w:numFmt w:val="lowerLetter"/>
      <w:lvlText w:val="%2)"/>
      <w:lvlJc w:val="left"/>
      <w:pPr>
        <w:tabs>
          <w:tab w:val="num" w:pos="840"/>
        </w:tabs>
        <w:ind w:left="840" w:hanging="420"/>
      </w:pPr>
    </w:lvl>
    <w:lvl w:ilvl="2">
      <w:start w:val="1"/>
      <w:numFmt w:val="lowerRoman"/>
      <w:lvlText w:val="%3."/>
      <w:lvlJc w:val="right"/>
      <w:pPr>
        <w:tabs>
          <w:tab w:val="num" w:pos="1260"/>
        </w:tabs>
        <w:ind w:left="1260" w:hanging="420"/>
      </w:p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abstractNum w:abstractNumId="2" w15:restartNumberingAfterBreak="0">
    <w:nsid w:val="0000000A"/>
    <w:multiLevelType w:val="multilevel"/>
    <w:tmpl w:val="0000000A"/>
    <w:lvl w:ilvl="0">
      <w:start w:val="1"/>
      <w:numFmt w:val="bullet"/>
      <w:lvlText w:val=""/>
      <w:lvlJc w:val="left"/>
      <w:pPr>
        <w:tabs>
          <w:tab w:val="num" w:pos="347"/>
        </w:tabs>
        <w:ind w:left="-10" w:firstLine="210"/>
      </w:pPr>
      <w:rPr>
        <w:rFonts w:ascii="Wingdings" w:hAnsi="Wingdings" w:hint="default"/>
      </w:rPr>
    </w:lvl>
    <w:lvl w:ilvl="1">
      <w:start w:val="1"/>
      <w:numFmt w:val="bullet"/>
      <w:lvlText w:val=""/>
      <w:lvlJc w:val="left"/>
      <w:pPr>
        <w:tabs>
          <w:tab w:val="num" w:pos="1322"/>
        </w:tabs>
        <w:ind w:left="1322" w:hanging="420"/>
      </w:pPr>
      <w:rPr>
        <w:rFonts w:ascii="Wingdings" w:hAnsi="Wingdings" w:hint="default"/>
      </w:rPr>
    </w:lvl>
    <w:lvl w:ilvl="2">
      <w:start w:val="1"/>
      <w:numFmt w:val="bullet"/>
      <w:lvlText w:val=""/>
      <w:lvlJc w:val="left"/>
      <w:pPr>
        <w:tabs>
          <w:tab w:val="num" w:pos="1742"/>
        </w:tabs>
        <w:ind w:left="1742" w:hanging="420"/>
      </w:pPr>
      <w:rPr>
        <w:rFonts w:ascii="Wingdings" w:hAnsi="Wingdings" w:hint="default"/>
      </w:rPr>
    </w:lvl>
    <w:lvl w:ilvl="3">
      <w:start w:val="1"/>
      <w:numFmt w:val="bullet"/>
      <w:lvlText w:val=""/>
      <w:lvlJc w:val="left"/>
      <w:pPr>
        <w:tabs>
          <w:tab w:val="num" w:pos="2162"/>
        </w:tabs>
        <w:ind w:left="2162" w:hanging="420"/>
      </w:pPr>
      <w:rPr>
        <w:rFonts w:ascii="Wingdings" w:hAnsi="Wingdings" w:hint="default"/>
      </w:rPr>
    </w:lvl>
    <w:lvl w:ilvl="4">
      <w:start w:val="1"/>
      <w:numFmt w:val="bullet"/>
      <w:lvlText w:val=""/>
      <w:lvlJc w:val="left"/>
      <w:pPr>
        <w:tabs>
          <w:tab w:val="num" w:pos="2582"/>
        </w:tabs>
        <w:ind w:left="2582" w:hanging="420"/>
      </w:pPr>
      <w:rPr>
        <w:rFonts w:ascii="Wingdings" w:hAnsi="Wingdings" w:hint="default"/>
      </w:rPr>
    </w:lvl>
    <w:lvl w:ilvl="5">
      <w:start w:val="1"/>
      <w:numFmt w:val="bullet"/>
      <w:lvlText w:val=""/>
      <w:lvlJc w:val="left"/>
      <w:pPr>
        <w:tabs>
          <w:tab w:val="num" w:pos="3002"/>
        </w:tabs>
        <w:ind w:left="3002" w:hanging="420"/>
      </w:pPr>
      <w:rPr>
        <w:rFonts w:ascii="Wingdings" w:hAnsi="Wingdings" w:hint="default"/>
      </w:rPr>
    </w:lvl>
    <w:lvl w:ilvl="6">
      <w:start w:val="1"/>
      <w:numFmt w:val="bullet"/>
      <w:lvlText w:val=""/>
      <w:lvlJc w:val="left"/>
      <w:pPr>
        <w:tabs>
          <w:tab w:val="num" w:pos="3422"/>
        </w:tabs>
        <w:ind w:left="3422" w:hanging="420"/>
      </w:pPr>
      <w:rPr>
        <w:rFonts w:ascii="Wingdings" w:hAnsi="Wingdings" w:hint="default"/>
      </w:rPr>
    </w:lvl>
    <w:lvl w:ilvl="7">
      <w:start w:val="1"/>
      <w:numFmt w:val="bullet"/>
      <w:lvlText w:val=""/>
      <w:lvlJc w:val="left"/>
      <w:pPr>
        <w:tabs>
          <w:tab w:val="num" w:pos="3842"/>
        </w:tabs>
        <w:ind w:left="3842" w:hanging="420"/>
      </w:pPr>
      <w:rPr>
        <w:rFonts w:ascii="Wingdings" w:hAnsi="Wingdings" w:hint="default"/>
      </w:rPr>
    </w:lvl>
    <w:lvl w:ilvl="8">
      <w:start w:val="1"/>
      <w:numFmt w:val="bullet"/>
      <w:lvlText w:val=""/>
      <w:lvlJc w:val="left"/>
      <w:pPr>
        <w:tabs>
          <w:tab w:val="num" w:pos="4262"/>
        </w:tabs>
        <w:ind w:left="4262" w:hanging="420"/>
      </w:pPr>
      <w:rPr>
        <w:rFonts w:ascii="Wingdings" w:hAnsi="Wingdings" w:hint="default"/>
      </w:rPr>
    </w:lvl>
  </w:abstractNum>
  <w:abstractNum w:abstractNumId="3" w15:restartNumberingAfterBreak="0">
    <w:nsid w:val="00000011"/>
    <w:multiLevelType w:val="multilevel"/>
    <w:tmpl w:val="00000011"/>
    <w:lvl w:ilvl="0">
      <w:start w:val="1"/>
      <w:numFmt w:val="chineseCountingThousand"/>
      <w:lvlText w:val="第%1条"/>
      <w:lvlJc w:val="left"/>
      <w:pPr>
        <w:tabs>
          <w:tab w:val="num" w:pos="1980"/>
        </w:tabs>
        <w:ind w:left="1980" w:hanging="420"/>
      </w:pPr>
      <w:rPr>
        <w:rFonts w:ascii="仿宋_GB2312" w:eastAsia="仿宋_GB2312" w:hint="eastAsia"/>
        <w:b/>
        <w:i w:val="0"/>
        <w:strike w:val="0"/>
        <w:color w:val="auto"/>
        <w:sz w:val="32"/>
        <w:lang w:val="en-US"/>
      </w:rPr>
    </w:lvl>
    <w:lvl w:ilvl="1">
      <w:start w:val="1"/>
      <w:numFmt w:val="chineseCountingThousand"/>
      <w:lvlText w:val="（%2）"/>
      <w:lvlJc w:val="left"/>
      <w:pPr>
        <w:tabs>
          <w:tab w:val="num" w:pos="1085"/>
        </w:tabs>
        <w:ind w:left="1085" w:hanging="234"/>
      </w:pPr>
      <w:rPr>
        <w:rFonts w:hint="eastAsia"/>
        <w:color w:val="auto"/>
      </w:rPr>
    </w:lvl>
    <w:lvl w:ilvl="2">
      <w:start w:val="1"/>
      <w:numFmt w:val="japaneseCounting"/>
      <w:lvlText w:val="（%3）"/>
      <w:lvlJc w:val="left"/>
      <w:pPr>
        <w:tabs>
          <w:tab w:val="num" w:pos="3349"/>
        </w:tabs>
        <w:ind w:left="3349" w:hanging="1080"/>
      </w:pPr>
      <w:rPr>
        <w:rFonts w:hint="default"/>
      </w:rPr>
    </w:lvl>
    <w:lvl w:ilvl="3">
      <w:start w:val="1"/>
      <w:numFmt w:val="japaneseCounting"/>
      <w:lvlText w:val="（%4）"/>
      <w:lvlJc w:val="left"/>
      <w:pPr>
        <w:ind w:left="2160" w:hanging="420"/>
      </w:pPr>
      <w:rPr>
        <w:rFonts w:ascii="仿宋_GB2312" w:eastAsia="仿宋_GB2312" w:hAnsi="宋体"/>
      </w:rPr>
    </w:lvl>
    <w:lvl w:ilvl="4">
      <w:start w:val="1"/>
      <w:numFmt w:val="lowerLetter"/>
      <w:lvlText w:val="%5)"/>
      <w:lvlJc w:val="left"/>
      <w:pPr>
        <w:ind w:left="2580" w:hanging="420"/>
      </w:pPr>
    </w:lvl>
    <w:lvl w:ilvl="5">
      <w:start w:val="5"/>
      <w:numFmt w:val="japaneseCounting"/>
      <w:lvlText w:val="%6、"/>
      <w:lvlJc w:val="left"/>
      <w:pPr>
        <w:tabs>
          <w:tab w:val="num" w:pos="3300"/>
        </w:tabs>
        <w:ind w:left="3300" w:hanging="720"/>
      </w:pPr>
      <w:rPr>
        <w:rFonts w:hint="default"/>
        <w:b/>
        <w:color w:val="000000"/>
      </w:rPr>
    </w:lvl>
    <w:lvl w:ilvl="6">
      <w:start w:val="10"/>
      <w:numFmt w:val="japaneseCounting"/>
      <w:lvlText w:val="第%7章"/>
      <w:lvlJc w:val="left"/>
      <w:pPr>
        <w:tabs>
          <w:tab w:val="num" w:pos="4080"/>
        </w:tabs>
        <w:ind w:left="4080" w:hanging="1080"/>
      </w:pPr>
      <w:rPr>
        <w:rFonts w:hint="default"/>
      </w:rPr>
    </w:lvl>
    <w:lvl w:ilvl="7">
      <w:start w:val="1"/>
      <w:numFmt w:val="lowerLetter"/>
      <w:lvlText w:val="%8)"/>
      <w:lvlJc w:val="left"/>
      <w:pPr>
        <w:ind w:left="3840" w:hanging="420"/>
      </w:pPr>
    </w:lvl>
    <w:lvl w:ilvl="8">
      <w:start w:val="1"/>
      <w:numFmt w:val="lowerRoman"/>
      <w:lvlText w:val="%9."/>
      <w:lvlJc w:val="right"/>
      <w:pPr>
        <w:ind w:left="4260" w:hanging="420"/>
      </w:pPr>
    </w:lvl>
  </w:abstractNum>
  <w:abstractNum w:abstractNumId="4" w15:restartNumberingAfterBreak="0">
    <w:nsid w:val="00000012"/>
    <w:multiLevelType w:val="multilevel"/>
    <w:tmpl w:val="00000012"/>
    <w:lvl w:ilvl="0">
      <w:start w:val="1"/>
      <w:numFmt w:val="decimal"/>
      <w:suff w:val="nothing"/>
      <w:lvlText w:val="表%1　"/>
      <w:lvlJc w:val="left"/>
      <w:pPr>
        <w:ind w:left="3544" w:firstLine="0"/>
      </w:pPr>
      <w:rPr>
        <w:rFonts w:ascii="黑体" w:eastAsia="黑体" w:hAnsi="Times New Roman" w:hint="eastAsia"/>
        <w:b w:val="0"/>
        <w:i w:val="0"/>
        <w:sz w:val="21"/>
      </w:rPr>
    </w:lvl>
    <w:lvl w:ilvl="1">
      <w:start w:val="1"/>
      <w:numFmt w:val="decimal"/>
      <w:lvlText w:val="%1.%2"/>
      <w:lvlJc w:val="left"/>
      <w:pPr>
        <w:tabs>
          <w:tab w:val="num" w:pos="1133"/>
        </w:tabs>
        <w:ind w:left="1133" w:hanging="567"/>
      </w:pPr>
    </w:lvl>
    <w:lvl w:ilvl="2">
      <w:start w:val="1"/>
      <w:numFmt w:val="decimal"/>
      <w:lvlText w:val="%1.%2.%3"/>
      <w:lvlJc w:val="left"/>
      <w:pPr>
        <w:tabs>
          <w:tab w:val="num" w:pos="1559"/>
        </w:tabs>
        <w:ind w:left="1559" w:hanging="567"/>
      </w:pPr>
    </w:lvl>
    <w:lvl w:ilvl="3">
      <w:start w:val="1"/>
      <w:numFmt w:val="decimal"/>
      <w:lvlText w:val="%1.%2.%3.%4"/>
      <w:lvlJc w:val="left"/>
      <w:pPr>
        <w:tabs>
          <w:tab w:val="num" w:pos="2125"/>
        </w:tabs>
        <w:ind w:left="2125" w:hanging="708"/>
      </w:pPr>
    </w:lvl>
    <w:lvl w:ilvl="4">
      <w:start w:val="1"/>
      <w:numFmt w:val="decimal"/>
      <w:lvlText w:val="%1.%2.%3.%4.%5"/>
      <w:lvlJc w:val="left"/>
      <w:pPr>
        <w:tabs>
          <w:tab w:val="num" w:pos="2692"/>
        </w:tabs>
        <w:ind w:left="2692" w:hanging="850"/>
      </w:pPr>
    </w:lvl>
    <w:lvl w:ilvl="5">
      <w:start w:val="1"/>
      <w:numFmt w:val="decimal"/>
      <w:lvlText w:val="%1.%2.%3.%4.%5.%6"/>
      <w:lvlJc w:val="left"/>
      <w:pPr>
        <w:tabs>
          <w:tab w:val="num" w:pos="3401"/>
        </w:tabs>
        <w:ind w:left="3401" w:hanging="1134"/>
      </w:pPr>
    </w:lvl>
    <w:lvl w:ilvl="6">
      <w:start w:val="1"/>
      <w:numFmt w:val="decimal"/>
      <w:lvlText w:val="%1.%2.%3.%4.%5.%6.%7"/>
      <w:lvlJc w:val="left"/>
      <w:pPr>
        <w:tabs>
          <w:tab w:val="num" w:pos="3968"/>
        </w:tabs>
        <w:ind w:left="3968" w:hanging="1276"/>
      </w:pPr>
    </w:lvl>
    <w:lvl w:ilvl="7">
      <w:start w:val="1"/>
      <w:numFmt w:val="decimal"/>
      <w:lvlText w:val="%1.%2.%3.%4.%5.%6.%7.%8"/>
      <w:lvlJc w:val="left"/>
      <w:pPr>
        <w:tabs>
          <w:tab w:val="num" w:pos="4535"/>
        </w:tabs>
        <w:ind w:left="4535" w:hanging="1418"/>
      </w:pPr>
    </w:lvl>
    <w:lvl w:ilvl="8">
      <w:start w:val="1"/>
      <w:numFmt w:val="decimal"/>
      <w:lvlText w:val="%1.%2.%3.%4.%5.%6.%7.%8.%9"/>
      <w:lvlJc w:val="left"/>
      <w:pPr>
        <w:tabs>
          <w:tab w:val="num" w:pos="5243"/>
        </w:tabs>
        <w:ind w:left="5243" w:hanging="1700"/>
      </w:pPr>
    </w:lvl>
  </w:abstractNum>
  <w:num w:numId="1">
    <w:abstractNumId w:val="0"/>
  </w:num>
  <w:num w:numId="2">
    <w:abstractNumId w:val="4"/>
  </w:num>
  <w:num w:numId="3">
    <w:abstractNumId w:val="2"/>
  </w:num>
  <w:num w:numId="4">
    <w:abstractNumId w:val="3"/>
  </w:num>
  <w:num w:numId="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attachedTemplate r:id="rId1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oNotTrackMoves/>
  <w:defaultTabStop w:val="420"/>
  <w:drawingGridHorizontalSpacing w:val="105"/>
  <w:drawingGridVerticalSpacing w:val="156"/>
  <w:noPunctuationKerning/>
  <w:characterSpacingControl w:val="compressPunctuation"/>
  <w:doNotValidateAgainstSchema/>
  <w:doNotDemarcateInvalidXml/>
  <w:hdrShapeDefaults>
    <o:shapedefaults v:ext="edit" spidmax="2049" strokecolor="#739cc3">
      <v:fill angle="90" type="gradient">
        <o:fill v:ext="view" type="gradientUnscaled"/>
      </v:fill>
      <v:stroke color="#739cc3" weight="1.25pt"/>
    </o:shapedefaults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doNotExpandShiftReturn/>
    <w:adjustLineHeightInTable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1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172A27"/>
    <w:rsid w:val="00037498"/>
    <w:rsid w:val="000907D1"/>
    <w:rsid w:val="000A42DA"/>
    <w:rsid w:val="00272D6A"/>
    <w:rsid w:val="007865C6"/>
    <w:rsid w:val="008E7A03"/>
    <w:rsid w:val="00C84578"/>
    <w:rsid w:val="00CF22BD"/>
    <w:rsid w:val="01383DE8"/>
    <w:rsid w:val="019A3F1D"/>
    <w:rsid w:val="05822FAA"/>
    <w:rsid w:val="0B961389"/>
    <w:rsid w:val="0D832C59"/>
    <w:rsid w:val="0E2F7AC0"/>
    <w:rsid w:val="11FA5530"/>
    <w:rsid w:val="14E23E60"/>
    <w:rsid w:val="18A22B17"/>
    <w:rsid w:val="1B321AFA"/>
    <w:rsid w:val="1E2C0C5B"/>
    <w:rsid w:val="21577B7C"/>
    <w:rsid w:val="265A3AEC"/>
    <w:rsid w:val="2A1C7001"/>
    <w:rsid w:val="2FC22DFD"/>
    <w:rsid w:val="33C82EA8"/>
    <w:rsid w:val="33E9478D"/>
    <w:rsid w:val="392A5BA3"/>
    <w:rsid w:val="3A432FA3"/>
    <w:rsid w:val="3B7704A1"/>
    <w:rsid w:val="3CEA0A92"/>
    <w:rsid w:val="451B73DB"/>
    <w:rsid w:val="473D0A63"/>
    <w:rsid w:val="4F5F1864"/>
    <w:rsid w:val="5C505260"/>
    <w:rsid w:val="5CD92704"/>
    <w:rsid w:val="64E50A3B"/>
    <w:rsid w:val="70B0001C"/>
    <w:rsid w:val="76553D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21CF4497"/>
  <w15:chartTrackingRefBased/>
  <w15:docId w15:val="{A4EF6D4C-F37E-483B-B88E-011413ECB72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qFormat="1"/>
    <w:lsdException w:name="heading 3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qFormat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</w:rPr>
  </w:style>
  <w:style w:type="paragraph" w:styleId="1">
    <w:name w:val="heading 1"/>
    <w:basedOn w:val="a"/>
    <w:next w:val="a"/>
    <w:link w:val="1Char"/>
    <w:qFormat/>
    <w:pPr>
      <w:keepNext/>
      <w:keepLines/>
      <w:spacing w:before="340" w:after="330" w:line="576" w:lineRule="auto"/>
      <w:outlineLvl w:val="0"/>
    </w:pPr>
    <w:rPr>
      <w:b/>
      <w:kern w:val="44"/>
      <w:sz w:val="44"/>
    </w:rPr>
  </w:style>
  <w:style w:type="paragraph" w:styleId="2">
    <w:name w:val="heading 2"/>
    <w:basedOn w:val="a"/>
    <w:next w:val="a"/>
    <w:link w:val="2Char"/>
    <w:qFormat/>
    <w:pPr>
      <w:keepNext/>
      <w:keepLines/>
      <w:spacing w:before="260" w:after="260" w:line="413" w:lineRule="auto"/>
      <w:outlineLvl w:val="1"/>
    </w:pPr>
    <w:rPr>
      <w:rFonts w:ascii="Arial" w:eastAsia="黑体" w:hAnsi="Arial"/>
      <w:b/>
      <w:sz w:val="32"/>
    </w:rPr>
  </w:style>
  <w:style w:type="paragraph" w:styleId="3">
    <w:name w:val="heading 3"/>
    <w:basedOn w:val="a"/>
    <w:next w:val="a"/>
    <w:link w:val="3Char"/>
    <w:qFormat/>
    <w:pPr>
      <w:keepNext/>
      <w:keepLines/>
      <w:spacing w:before="260" w:after="260" w:line="413" w:lineRule="auto"/>
      <w:outlineLvl w:val="2"/>
    </w:pPr>
    <w:rPr>
      <w:b/>
      <w:sz w:val="32"/>
    </w:rPr>
  </w:style>
  <w:style w:type="character" w:default="1" w:styleId="a0">
    <w:name w:val="Default Paragraph Font"/>
  </w:style>
  <w:style w:type="table" w:default="1" w:styleId="a1">
    <w:name w:val="Normal Table"/>
    <w:semiHidden/>
    <w:qFormat/>
    <w:tblPr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3Char">
    <w:name w:val="标题 3 Char"/>
    <w:link w:val="3"/>
    <w:rPr>
      <w:b/>
      <w:kern w:val="2"/>
      <w:sz w:val="32"/>
    </w:rPr>
  </w:style>
  <w:style w:type="character" w:customStyle="1" w:styleId="A4CharChar">
    <w:name w:val="A4 Char Char"/>
    <w:link w:val="A4"/>
    <w:rPr>
      <w:rFonts w:eastAsia="宋体"/>
      <w:b/>
      <w:kern w:val="2"/>
      <w:sz w:val="28"/>
      <w:lang w:val="en-US" w:eastAsia="zh-CN"/>
    </w:rPr>
  </w:style>
  <w:style w:type="character" w:customStyle="1" w:styleId="Char">
    <w:name w:val="标题 Char"/>
    <w:link w:val="a3"/>
    <w:rPr>
      <w:rFonts w:ascii="Cambria" w:hAnsi="Cambria"/>
      <w:b/>
      <w:kern w:val="2"/>
      <w:sz w:val="32"/>
    </w:rPr>
  </w:style>
  <w:style w:type="character" w:customStyle="1" w:styleId="Char0">
    <w:name w:val="批注框文本 Char"/>
    <w:link w:val="a5"/>
    <w:rPr>
      <w:kern w:val="2"/>
      <w:sz w:val="18"/>
    </w:rPr>
  </w:style>
  <w:style w:type="character" w:customStyle="1" w:styleId="Char1">
    <w:name w:val="页眉 Char"/>
    <w:link w:val="a6"/>
    <w:rPr>
      <w:kern w:val="2"/>
      <w:sz w:val="18"/>
    </w:rPr>
  </w:style>
  <w:style w:type="character" w:customStyle="1" w:styleId="Char2">
    <w:name w:val="页脚 Char"/>
    <w:link w:val="a7"/>
    <w:rPr>
      <w:kern w:val="2"/>
      <w:sz w:val="18"/>
    </w:rPr>
  </w:style>
  <w:style w:type="character" w:customStyle="1" w:styleId="11CharChar">
    <w:name w:val="1、正文首行缩进正式1 Char Char"/>
    <w:link w:val="11"/>
    <w:rPr>
      <w:rFonts w:ascii="宋体" w:eastAsia="宋体" w:hAnsi="宋体"/>
      <w:kern w:val="2"/>
      <w:sz w:val="24"/>
      <w:lang w:val="en-US" w:eastAsia="zh-CN"/>
    </w:rPr>
  </w:style>
  <w:style w:type="character" w:customStyle="1" w:styleId="1Char">
    <w:name w:val="标题 1 Char"/>
    <w:link w:val="1"/>
    <w:rPr>
      <w:rFonts w:ascii="Times New Roman" w:hAnsi="Times New Roman"/>
      <w:b/>
      <w:kern w:val="44"/>
      <w:sz w:val="44"/>
    </w:rPr>
  </w:style>
  <w:style w:type="character" w:styleId="a8">
    <w:name w:val="page number"/>
    <w:basedOn w:val="a0"/>
  </w:style>
  <w:style w:type="character" w:customStyle="1" w:styleId="Char3">
    <w:name w:val="文档结构图 Char"/>
    <w:link w:val="a9"/>
    <w:rPr>
      <w:rFonts w:ascii="宋体"/>
      <w:kern w:val="2"/>
      <w:sz w:val="18"/>
    </w:rPr>
  </w:style>
  <w:style w:type="character" w:customStyle="1" w:styleId="Char4">
    <w:name w:val="批注主题 Char"/>
    <w:link w:val="aa"/>
    <w:rPr>
      <w:b/>
      <w:kern w:val="2"/>
      <w:sz w:val="21"/>
    </w:rPr>
  </w:style>
  <w:style w:type="character" w:styleId="ab">
    <w:name w:val="Hyperlink"/>
    <w:rPr>
      <w:color w:val="0000FF"/>
      <w:u w:val="single"/>
    </w:rPr>
  </w:style>
  <w:style w:type="character" w:styleId="ac">
    <w:name w:val="annotation reference"/>
    <w:rPr>
      <w:sz w:val="21"/>
    </w:rPr>
  </w:style>
  <w:style w:type="character" w:customStyle="1" w:styleId="Char5">
    <w:name w:val="批注文字 Char"/>
    <w:link w:val="ad"/>
    <w:rPr>
      <w:kern w:val="2"/>
      <w:sz w:val="21"/>
    </w:rPr>
  </w:style>
  <w:style w:type="character" w:customStyle="1" w:styleId="Char6">
    <w:name w:val="纯文本 Char"/>
    <w:link w:val="ae"/>
    <w:rPr>
      <w:rFonts w:ascii="仿宋_GB2312" w:eastAsia="仿宋_GB2312" w:hAnsi="Courier New"/>
      <w:sz w:val="28"/>
    </w:rPr>
  </w:style>
  <w:style w:type="character" w:styleId="af">
    <w:name w:val="footnote reference"/>
    <w:rPr>
      <w:rFonts w:eastAsia="宋体"/>
      <w:sz w:val="32"/>
      <w:vertAlign w:val="superscript"/>
    </w:rPr>
  </w:style>
  <w:style w:type="character" w:customStyle="1" w:styleId="Char7">
    <w:name w:val="正文首行缩进 Char"/>
    <w:link w:val="af0"/>
    <w:rPr>
      <w:rFonts w:ascii="Times New Roman" w:hAnsi="Times New Roman"/>
      <w:kern w:val="2"/>
      <w:sz w:val="24"/>
    </w:rPr>
  </w:style>
  <w:style w:type="character" w:customStyle="1" w:styleId="2Char">
    <w:name w:val="标题 2 Char"/>
    <w:link w:val="2"/>
    <w:rPr>
      <w:rFonts w:ascii="Arial" w:eastAsia="黑体" w:hAnsi="Arial"/>
      <w:b/>
      <w:kern w:val="2"/>
      <w:sz w:val="32"/>
    </w:rPr>
  </w:style>
  <w:style w:type="character" w:customStyle="1" w:styleId="CharChar">
    <w:name w:val="段 Char Char"/>
    <w:link w:val="af1"/>
    <w:rPr>
      <w:rFonts w:ascii="宋体"/>
      <w:sz w:val="21"/>
      <w:lang w:val="en-US" w:eastAsia="zh-CN" w:bidi="ar-SA"/>
    </w:rPr>
  </w:style>
  <w:style w:type="paragraph" w:styleId="a5">
    <w:name w:val="Balloon Text"/>
    <w:basedOn w:val="a"/>
    <w:link w:val="Char0"/>
    <w:rPr>
      <w:sz w:val="18"/>
    </w:rPr>
  </w:style>
  <w:style w:type="paragraph" w:styleId="af2">
    <w:name w:val="Body Text"/>
    <w:basedOn w:val="a"/>
    <w:pPr>
      <w:spacing w:after="120"/>
    </w:pPr>
  </w:style>
  <w:style w:type="paragraph" w:customStyle="1" w:styleId="A4">
    <w:name w:val="A4"/>
    <w:basedOn w:val="a"/>
    <w:link w:val="A4CharChar"/>
    <w:pPr>
      <w:jc w:val="center"/>
    </w:pPr>
    <w:rPr>
      <w:b/>
      <w:sz w:val="28"/>
    </w:rPr>
  </w:style>
  <w:style w:type="paragraph" w:customStyle="1" w:styleId="CharCharCharChar">
    <w:name w:val=" Char Char Char Char"/>
    <w:basedOn w:val="a"/>
  </w:style>
  <w:style w:type="paragraph" w:styleId="20">
    <w:name w:val="目录 2"/>
    <w:basedOn w:val="a"/>
    <w:next w:val="a"/>
    <w:pPr>
      <w:ind w:leftChars="200" w:left="420"/>
    </w:pPr>
  </w:style>
  <w:style w:type="paragraph" w:styleId="30">
    <w:name w:val="Body Text Indent 3"/>
    <w:basedOn w:val="a"/>
    <w:pPr>
      <w:spacing w:after="120"/>
      <w:ind w:leftChars="200" w:left="420"/>
    </w:pPr>
    <w:rPr>
      <w:sz w:val="16"/>
    </w:rPr>
  </w:style>
  <w:style w:type="paragraph" w:styleId="a9">
    <w:name w:val="Document Map"/>
    <w:basedOn w:val="a"/>
    <w:link w:val="Char3"/>
    <w:rPr>
      <w:rFonts w:ascii="宋体"/>
      <w:sz w:val="18"/>
    </w:rPr>
  </w:style>
  <w:style w:type="paragraph" w:styleId="a6">
    <w:name w:val="header"/>
    <w:basedOn w:val="a"/>
    <w:link w:val="Char1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</w:rPr>
  </w:style>
  <w:style w:type="paragraph" w:customStyle="1" w:styleId="11">
    <w:name w:val="1、正文首行缩进正式1"/>
    <w:basedOn w:val="a"/>
    <w:next w:val="a"/>
    <w:link w:val="11CharChar"/>
    <w:pPr>
      <w:spacing w:line="360" w:lineRule="auto"/>
      <w:ind w:firstLineChars="200" w:firstLine="480"/>
    </w:pPr>
    <w:rPr>
      <w:rFonts w:ascii="宋体" w:hAnsi="宋体"/>
      <w:sz w:val="24"/>
    </w:rPr>
  </w:style>
  <w:style w:type="paragraph" w:styleId="ad">
    <w:name w:val="annotation text"/>
    <w:basedOn w:val="a"/>
    <w:link w:val="Char5"/>
    <w:pPr>
      <w:jc w:val="left"/>
    </w:pPr>
  </w:style>
  <w:style w:type="paragraph" w:styleId="10">
    <w:name w:val="目录 1"/>
    <w:basedOn w:val="a"/>
    <w:next w:val="a"/>
    <w:pPr>
      <w:tabs>
        <w:tab w:val="right" w:leader="dot" w:pos="8834"/>
      </w:tabs>
    </w:pPr>
    <w:rPr>
      <w:rFonts w:ascii="仿宋_GB2312" w:eastAsia="仿宋_GB2312"/>
      <w:sz w:val="28"/>
      <w:lang w:val="en-US" w:eastAsia="zh-CN"/>
    </w:rPr>
  </w:style>
  <w:style w:type="paragraph" w:customStyle="1" w:styleId="12">
    <w:name w:val="样式1"/>
    <w:pPr>
      <w:adjustRightInd w:val="0"/>
      <w:snapToGrid w:val="0"/>
      <w:spacing w:line="580" w:lineRule="exact"/>
    </w:pPr>
    <w:rPr>
      <w:rFonts w:ascii="仿宋_GB2312" w:eastAsia="仿宋_GB2312" w:hAnsi="方正仿宋_GBK"/>
      <w:kern w:val="2"/>
      <w:sz w:val="32"/>
    </w:rPr>
  </w:style>
  <w:style w:type="paragraph" w:styleId="af3">
    <w:name w:val="Revision"/>
    <w:rPr>
      <w:kern w:val="2"/>
      <w:sz w:val="21"/>
    </w:rPr>
  </w:style>
  <w:style w:type="paragraph" w:styleId="af0">
    <w:name w:val="正文首行缩进"/>
    <w:basedOn w:val="af2"/>
    <w:link w:val="Char7"/>
    <w:pPr>
      <w:spacing w:after="0" w:line="360" w:lineRule="auto"/>
      <w:ind w:firstLineChars="200" w:firstLine="200"/>
    </w:pPr>
    <w:rPr>
      <w:sz w:val="24"/>
    </w:rPr>
  </w:style>
  <w:style w:type="paragraph" w:styleId="a3">
    <w:name w:val="Title"/>
    <w:basedOn w:val="a"/>
    <w:next w:val="a"/>
    <w:link w:val="Char"/>
    <w:qFormat/>
    <w:pPr>
      <w:spacing w:before="240" w:after="60"/>
      <w:jc w:val="center"/>
      <w:outlineLvl w:val="0"/>
    </w:pPr>
    <w:rPr>
      <w:rFonts w:ascii="Cambria" w:hAnsi="Cambria"/>
      <w:b/>
      <w:sz w:val="32"/>
    </w:rPr>
  </w:style>
  <w:style w:type="paragraph" w:customStyle="1" w:styleId="CharCharCharCharCharCharCharCharCharChar">
    <w:name w:val="Char Char Char Char Char Char Char Char Char Char"/>
    <w:basedOn w:val="a"/>
    <w:pPr>
      <w:spacing w:line="360" w:lineRule="auto"/>
    </w:pPr>
  </w:style>
  <w:style w:type="paragraph" w:customStyle="1" w:styleId="af4">
    <w:name w:val="章标题"/>
    <w:next w:val="af1"/>
    <w:pPr>
      <w:numPr>
        <w:numId w:val="1"/>
      </w:numPr>
      <w:spacing w:beforeLines="100" w:before="312" w:afterLines="100" w:after="312"/>
      <w:jc w:val="both"/>
      <w:outlineLvl w:val="1"/>
    </w:pPr>
    <w:rPr>
      <w:rFonts w:ascii="黑体" w:eastAsia="黑体"/>
      <w:sz w:val="21"/>
    </w:rPr>
  </w:style>
  <w:style w:type="paragraph" w:styleId="af5">
    <w:name w:val="Normal (Web)"/>
    <w:basedOn w:val="a"/>
    <w:pPr>
      <w:widowControl/>
      <w:spacing w:before="100" w:beforeAutospacing="1" w:after="100" w:afterAutospacing="1"/>
      <w:jc w:val="left"/>
    </w:pPr>
    <w:rPr>
      <w:rFonts w:ascii="宋体" w:hAnsi="宋体"/>
      <w:color w:val="000000"/>
      <w:kern w:val="0"/>
      <w:sz w:val="24"/>
    </w:rPr>
  </w:style>
  <w:style w:type="paragraph" w:customStyle="1" w:styleId="Char8">
    <w:name w:val=" Char"/>
    <w:basedOn w:val="a"/>
  </w:style>
  <w:style w:type="paragraph" w:styleId="21">
    <w:name w:val="正文首行缩进 2"/>
    <w:basedOn w:val="af6"/>
    <w:pPr>
      <w:ind w:firstLineChars="200" w:firstLine="420"/>
    </w:pPr>
  </w:style>
  <w:style w:type="paragraph" w:styleId="ae">
    <w:name w:val="Plain Text"/>
    <w:basedOn w:val="a"/>
    <w:link w:val="Char6"/>
    <w:rPr>
      <w:rFonts w:ascii="仿宋_GB2312" w:eastAsia="仿宋_GB2312" w:hAnsi="Courier New"/>
      <w:sz w:val="28"/>
    </w:rPr>
  </w:style>
  <w:style w:type="paragraph" w:styleId="aa">
    <w:name w:val="annotation subject"/>
    <w:basedOn w:val="ad"/>
    <w:next w:val="ad"/>
    <w:link w:val="Char4"/>
    <w:rPr>
      <w:b/>
    </w:rPr>
  </w:style>
  <w:style w:type="paragraph" w:styleId="a7">
    <w:name w:val="footer"/>
    <w:basedOn w:val="a"/>
    <w:link w:val="Char2"/>
    <w:pPr>
      <w:tabs>
        <w:tab w:val="center" w:pos="4153"/>
        <w:tab w:val="right" w:pos="8306"/>
      </w:tabs>
      <w:snapToGrid w:val="0"/>
      <w:jc w:val="left"/>
    </w:pPr>
    <w:rPr>
      <w:sz w:val="18"/>
    </w:rPr>
  </w:style>
  <w:style w:type="paragraph" w:customStyle="1" w:styleId="af7">
    <w:name w:val="四级条标题"/>
    <w:basedOn w:val="af8"/>
    <w:next w:val="af1"/>
    <w:pPr>
      <w:numPr>
        <w:ilvl w:val="4"/>
      </w:numPr>
      <w:ind w:left="0"/>
      <w:outlineLvl w:val="5"/>
    </w:pPr>
  </w:style>
  <w:style w:type="paragraph" w:customStyle="1" w:styleId="CharCharCharCharCharCharChar">
    <w:name w:val=" Char Char Char Char Char Char Char"/>
    <w:basedOn w:val="a"/>
    <w:pPr>
      <w:keepNext/>
      <w:widowControl/>
      <w:tabs>
        <w:tab w:val="left" w:pos="425"/>
      </w:tabs>
      <w:autoSpaceDE w:val="0"/>
      <w:autoSpaceDN w:val="0"/>
      <w:adjustRightInd w:val="0"/>
      <w:spacing w:before="80" w:after="80"/>
      <w:ind w:hanging="425"/>
    </w:pPr>
    <w:rPr>
      <w:rFonts w:ascii="Arial" w:hAnsi="Arial" w:cs="Arial"/>
      <w:sz w:val="20"/>
    </w:rPr>
  </w:style>
  <w:style w:type="paragraph" w:customStyle="1" w:styleId="af9">
    <w:name w:val="正文表标题"/>
    <w:next w:val="a"/>
    <w:pPr>
      <w:numPr>
        <w:numId w:val="2"/>
      </w:numPr>
      <w:tabs>
        <w:tab w:val="left" w:pos="360"/>
      </w:tabs>
      <w:spacing w:beforeLines="50" w:before="156" w:afterLines="50" w:after="156"/>
      <w:ind w:left="5672"/>
      <w:jc w:val="center"/>
    </w:pPr>
    <w:rPr>
      <w:rFonts w:ascii="黑体" w:eastAsia="黑体"/>
      <w:sz w:val="21"/>
    </w:rPr>
  </w:style>
  <w:style w:type="paragraph" w:styleId="afa">
    <w:name w:val="No Spacing"/>
    <w:qFormat/>
    <w:pPr>
      <w:widowControl w:val="0"/>
      <w:jc w:val="both"/>
    </w:pPr>
    <w:rPr>
      <w:kern w:val="2"/>
      <w:sz w:val="21"/>
    </w:rPr>
  </w:style>
  <w:style w:type="paragraph" w:customStyle="1" w:styleId="afb">
    <w:name w:val="二级条标题"/>
    <w:basedOn w:val="afc"/>
    <w:next w:val="af1"/>
    <w:pPr>
      <w:numPr>
        <w:ilvl w:val="2"/>
      </w:numPr>
      <w:spacing w:beforeLines="0" w:before="50" w:afterLines="0" w:after="50"/>
      <w:outlineLvl w:val="3"/>
    </w:pPr>
  </w:style>
  <w:style w:type="paragraph" w:styleId="af6">
    <w:name w:val="Body Text Indent"/>
    <w:basedOn w:val="a"/>
    <w:pPr>
      <w:spacing w:after="120"/>
      <w:ind w:leftChars="200" w:left="420"/>
    </w:pPr>
  </w:style>
  <w:style w:type="paragraph" w:styleId="afd">
    <w:name w:val="footnote text"/>
    <w:basedOn w:val="a"/>
    <w:pPr>
      <w:snapToGrid w:val="0"/>
      <w:spacing w:line="360" w:lineRule="auto"/>
      <w:jc w:val="left"/>
    </w:pPr>
    <w:rPr>
      <w:sz w:val="18"/>
    </w:rPr>
  </w:style>
  <w:style w:type="paragraph" w:styleId="22">
    <w:name w:val="Body Text Indent 2"/>
    <w:basedOn w:val="a"/>
    <w:pPr>
      <w:spacing w:after="120" w:line="480" w:lineRule="auto"/>
      <w:ind w:leftChars="200" w:left="420"/>
    </w:pPr>
  </w:style>
  <w:style w:type="paragraph" w:customStyle="1" w:styleId="p16">
    <w:name w:val="p16"/>
    <w:basedOn w:val="a"/>
    <w:pPr>
      <w:widowControl/>
      <w:spacing w:line="240" w:lineRule="atLeast"/>
      <w:ind w:firstLine="420"/>
    </w:pPr>
    <w:rPr>
      <w:rFonts w:ascii="Calibri" w:hAnsi="Calibri" w:cs="Calibri"/>
      <w:kern w:val="0"/>
      <w:sz w:val="32"/>
      <w:szCs w:val="32"/>
    </w:rPr>
  </w:style>
  <w:style w:type="paragraph" w:customStyle="1" w:styleId="afe">
    <w:name w:val="三级无"/>
    <w:basedOn w:val="af8"/>
    <w:pPr>
      <w:ind w:left="993"/>
    </w:pPr>
    <w:rPr>
      <w:rFonts w:ascii="宋体" w:eastAsia="宋体"/>
    </w:rPr>
  </w:style>
  <w:style w:type="paragraph" w:customStyle="1" w:styleId="afc">
    <w:name w:val="一级条标题"/>
    <w:next w:val="af1"/>
    <w:pPr>
      <w:numPr>
        <w:ilvl w:val="1"/>
        <w:numId w:val="1"/>
      </w:numPr>
      <w:spacing w:beforeLines="50" w:before="156" w:afterLines="50" w:after="156"/>
      <w:outlineLvl w:val="2"/>
    </w:pPr>
    <w:rPr>
      <w:rFonts w:ascii="黑体" w:eastAsia="黑体"/>
      <w:sz w:val="21"/>
    </w:rPr>
  </w:style>
  <w:style w:type="paragraph" w:customStyle="1" w:styleId="aff">
    <w:name w:val="五级条标题"/>
    <w:basedOn w:val="af7"/>
    <w:next w:val="af1"/>
    <w:pPr>
      <w:numPr>
        <w:ilvl w:val="5"/>
      </w:numPr>
      <w:outlineLvl w:val="6"/>
    </w:pPr>
  </w:style>
  <w:style w:type="paragraph" w:customStyle="1" w:styleId="aff0">
    <w:name w:val="正文项目 +方格"/>
    <w:basedOn w:val="a"/>
    <w:pPr>
      <w:numPr>
        <w:numId w:val="3"/>
      </w:numPr>
      <w:tabs>
        <w:tab w:val="left" w:pos="347"/>
      </w:tabs>
      <w:spacing w:before="120" w:after="120" w:line="360" w:lineRule="auto"/>
      <w:ind w:left="0" w:firstLineChars="200" w:firstLine="200"/>
    </w:pPr>
    <w:rPr>
      <w:sz w:val="24"/>
    </w:rPr>
  </w:style>
  <w:style w:type="paragraph" w:customStyle="1" w:styleId="af8">
    <w:name w:val="三级条标题"/>
    <w:basedOn w:val="afb"/>
    <w:next w:val="af1"/>
    <w:pPr>
      <w:numPr>
        <w:ilvl w:val="3"/>
      </w:numPr>
      <w:ind w:left="709"/>
      <w:outlineLvl w:val="4"/>
    </w:pPr>
  </w:style>
  <w:style w:type="paragraph" w:customStyle="1" w:styleId="p0">
    <w:name w:val="p0"/>
    <w:basedOn w:val="a"/>
    <w:pPr>
      <w:widowControl/>
      <w:spacing w:line="240" w:lineRule="atLeast"/>
    </w:pPr>
    <w:rPr>
      <w:kern w:val="0"/>
      <w:sz w:val="32"/>
    </w:rPr>
  </w:style>
  <w:style w:type="paragraph" w:customStyle="1" w:styleId="Style3">
    <w:name w:val="_Style 3"/>
    <w:basedOn w:val="a"/>
    <w:pPr>
      <w:ind w:firstLineChars="200" w:firstLine="420"/>
    </w:pPr>
  </w:style>
  <w:style w:type="paragraph" w:customStyle="1" w:styleId="aff1">
    <w:name w:val="表格文本居中"/>
    <w:basedOn w:val="a"/>
    <w:pPr>
      <w:jc w:val="center"/>
    </w:pPr>
  </w:style>
  <w:style w:type="paragraph" w:styleId="aff2">
    <w:name w:val="列出段落"/>
    <w:basedOn w:val="a"/>
    <w:qFormat/>
    <w:pPr>
      <w:ind w:firstLineChars="200" w:firstLine="420"/>
    </w:pPr>
  </w:style>
  <w:style w:type="paragraph" w:customStyle="1" w:styleId="af1">
    <w:name w:val="段"/>
    <w:link w:val="CharChar"/>
    <w:pPr>
      <w:autoSpaceDE w:val="0"/>
      <w:autoSpaceDN w:val="0"/>
      <w:ind w:firstLineChars="200" w:firstLine="200"/>
      <w:jc w:val="both"/>
    </w:pPr>
    <w:rPr>
      <w:rFonts w:ascii="宋体"/>
      <w:sz w:val="21"/>
    </w:rPr>
  </w:style>
  <w:style w:type="paragraph" w:customStyle="1" w:styleId="aff3">
    <w:name w:val="表格文本居左"/>
    <w:basedOn w:val="a"/>
    <w:pPr>
      <w:jc w:val="left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encoding w:val="x-cp20936"/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Normal" TargetMode="Externa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52</TotalTime>
  <Pages>1</Pages>
  <Words>73</Words>
  <Characters>418</Characters>
  <Application>Microsoft Office Word</Application>
  <DocSecurity>0</DocSecurity>
  <PresentationFormat/>
  <Lines>3</Lines>
  <Paragraphs>1</Paragraphs>
  <Slides>0</Slides>
  <Notes>0</Notes>
  <HiddenSlides>0</HiddenSlides>
  <MMClips>0</MMClips>
  <ScaleCrop>false</ScaleCrop>
  <Manager/>
  <Company>HP</Company>
  <LinksUpToDate>false</LinksUpToDate>
  <CharactersWithSpaces>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第三章</dc:title>
  <dc:subject/>
  <dc:creator>庖丁</dc:creator>
  <cp:keywords/>
  <dc:description/>
  <cp:lastModifiedBy>李 阳</cp:lastModifiedBy>
  <cp:revision>5</cp:revision>
  <cp:lastPrinted>2019-04-16T06:13:00Z</cp:lastPrinted>
  <dcterms:created xsi:type="dcterms:W3CDTF">2021-07-12T06:23:00Z</dcterms:created>
  <dcterms:modified xsi:type="dcterms:W3CDTF">2021-07-12T07:19:00Z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2052-10.8.2.6613</vt:lpwstr>
  </property>
</Properties>
</file>