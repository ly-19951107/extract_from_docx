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23AE1F1" w14:textId="6027784A" w:rsidR="000A42DA" w:rsidRDefault="000A42DA">
      <w:pPr>
        <w:tabs>
          <w:tab w:val="left" w:pos="1140"/>
          <w:tab w:val="left" w:pos="1800"/>
        </w:tabs>
        <w:snapToGrid w:val="0"/>
        <w:spacing w:line="580" w:lineRule="exact"/>
        <w:jc w:val="left"/>
        <w:outlineLvl w:val="1"/>
        <w:rPr>
          <w:rFonts w:hint="eastAsia"/>
          <w:b/>
          <w:color w:val="000000"/>
        </w:rPr>
      </w:pPr>
      <w:r>
        <w:rPr>
          <w:rFonts w:ascii="黑体" w:eastAsia="黑体" w:hAnsi="黑体" w:cs="黑体" w:hint="eastAsia"/>
          <w:bCs/>
          <w:color w:val="000000"/>
          <w:sz w:val="32"/>
        </w:rPr>
        <w:t>附件4</w:t>
      </w:r>
    </w:p>
    <w:p w14:paraId="37FAB0B8" w14:textId="77777777" w:rsidR="000A42DA" w:rsidRDefault="000A42DA">
      <w:pPr>
        <w:jc w:val="center"/>
        <w:rPr>
          <w:b/>
          <w:sz w:val="32"/>
        </w:rPr>
      </w:pPr>
      <w:r>
        <w:rPr>
          <w:b/>
          <w:sz w:val="32"/>
        </w:rPr>
        <w:pict w14:anchorId="249183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s1043" type="#_x0000_t75" alt="未标题-1-01" style="position:absolute;left:0;text-align:left;margin-left:-.4pt;margin-top:.35pt;width:1in;height:41.25pt;z-index:2">
            <v:imagedata r:id="rId7" o:title="未标题-1-01"/>
            <w10:wrap type="square"/>
          </v:shape>
        </w:pict>
      </w:r>
      <w:r>
        <w:rPr>
          <w:b/>
          <w:sz w:val="32"/>
        </w:rPr>
        <w:pict w14:anchorId="7D7A8120">
          <v:shape id="图片 5" o:spid="_x0000_s1044" type="#_x0000_t75" alt="95598（白底）-01" style="position:absolute;left:0;text-align:left;margin-left:383.6pt;margin-top:.35pt;width:69.75pt;height:25.5pt;z-index:1">
            <v:imagedata r:id="rId8" o:title="95598（白底）-01"/>
            <w10:wrap type="square"/>
          </v:shape>
        </w:pict>
      </w:r>
      <w:r>
        <w:rPr>
          <w:rFonts w:hint="eastAsia"/>
          <w:b/>
          <w:sz w:val="32"/>
        </w:rPr>
        <w:t>高压现场勘查单</w:t>
      </w:r>
    </w:p>
    <w:p w14:paraId="275A5857" w14:textId="77777777" w:rsidR="000A42DA" w:rsidRDefault="000A42DA">
      <w:pPr>
        <w:jc w:val="center"/>
        <w:rPr>
          <w:color w:val="000000"/>
        </w:rPr>
      </w:pPr>
      <w:r>
        <w:rPr>
          <w:color w:val="000000"/>
        </w:rPr>
        <w:tab/>
      </w:r>
    </w:p>
    <w:tbl>
      <w:tblPr>
        <w:tblpPr w:leftFromText="180" w:rightFromText="180" w:vertAnchor="text" w:tblpXSpec="center" w:tblpY="1"/>
        <w:tblOverlap w:val="never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1"/>
        <w:gridCol w:w="317"/>
        <w:gridCol w:w="247"/>
        <w:gridCol w:w="173"/>
        <w:gridCol w:w="540"/>
        <w:gridCol w:w="861"/>
        <w:gridCol w:w="976"/>
        <w:gridCol w:w="299"/>
        <w:gridCol w:w="370"/>
        <w:gridCol w:w="1757"/>
        <w:gridCol w:w="138"/>
        <w:gridCol w:w="95"/>
        <w:gridCol w:w="2357"/>
        <w:gridCol w:w="6"/>
      </w:tblGrid>
      <w:tr w:rsidR="000A42DA" w14:paraId="07D1879F" w14:textId="77777777">
        <w:trPr>
          <w:trHeight w:hRule="exact" w:val="567"/>
          <w:jc w:val="center"/>
        </w:trPr>
        <w:tc>
          <w:tcPr>
            <w:tcW w:w="9367" w:type="dxa"/>
            <w:gridSpan w:val="14"/>
            <w:shd w:val="clear" w:color="auto" w:fill="F2F2F2"/>
            <w:vAlign w:val="center"/>
          </w:tcPr>
          <w:p w14:paraId="4FFBBEBF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客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户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本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50DDA635" w14:textId="77777777">
        <w:trPr>
          <w:gridAfter w:val="1"/>
          <w:wAfter w:w="6" w:type="dxa"/>
          <w:trHeight w:hRule="exact" w:val="397"/>
          <w:jc w:val="center"/>
        </w:trPr>
        <w:tc>
          <w:tcPr>
            <w:tcW w:w="1231" w:type="dxa"/>
            <w:vAlign w:val="center"/>
          </w:tcPr>
          <w:p w14:paraId="0C4C9743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号</w:t>
            </w:r>
          </w:p>
        </w:tc>
        <w:tc>
          <w:tcPr>
            <w:tcW w:w="2138" w:type="dxa"/>
            <w:gridSpan w:val="5"/>
            <w:vAlign w:val="center"/>
          </w:tcPr>
          <w:p w14:paraId="7153972A" w14:textId="404F85BC" w:rsidR="000A42DA" w:rsidRDefault="00FB41CD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1103</w:t>
            </w:r>
          </w:p>
        </w:tc>
        <w:tc>
          <w:tcPr>
            <w:tcW w:w="1275" w:type="dxa"/>
            <w:gridSpan w:val="2"/>
            <w:vAlign w:val="center"/>
          </w:tcPr>
          <w:p w14:paraId="2EDB1E72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申请编号</w:t>
            </w:r>
          </w:p>
        </w:tc>
        <w:tc>
          <w:tcPr>
            <w:tcW w:w="2127" w:type="dxa"/>
            <w:gridSpan w:val="2"/>
            <w:vAlign w:val="center"/>
          </w:tcPr>
          <w:p w14:paraId="272BBC61" w14:textId="1619BCC3" w:rsidR="000A42DA" w:rsidRDefault="00FB41CD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0006</w:t>
            </w:r>
          </w:p>
        </w:tc>
        <w:tc>
          <w:tcPr>
            <w:tcW w:w="2590" w:type="dxa"/>
            <w:gridSpan w:val="3"/>
            <w:vMerge w:val="restart"/>
            <w:vAlign w:val="center"/>
          </w:tcPr>
          <w:p w14:paraId="53E69B38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（档案标识二维码，系统自动生成）</w:t>
            </w:r>
          </w:p>
        </w:tc>
      </w:tr>
      <w:tr w:rsidR="000A42DA" w14:paraId="143B7851" w14:textId="77777777">
        <w:trPr>
          <w:gridAfter w:val="1"/>
          <w:wAfter w:w="6" w:type="dxa"/>
          <w:trHeight w:hRule="exact" w:val="397"/>
          <w:jc w:val="center"/>
        </w:trPr>
        <w:tc>
          <w:tcPr>
            <w:tcW w:w="1231" w:type="dxa"/>
            <w:vAlign w:val="center"/>
          </w:tcPr>
          <w:p w14:paraId="623E2A8D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名</w:t>
            </w:r>
          </w:p>
        </w:tc>
        <w:tc>
          <w:tcPr>
            <w:tcW w:w="5540" w:type="dxa"/>
            <w:gridSpan w:val="9"/>
            <w:vAlign w:val="center"/>
          </w:tcPr>
          <w:p w14:paraId="05F34143" w14:textId="746B3E3B" w:rsidR="000A42DA" w:rsidRDefault="00FB41CD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张三</w:t>
            </w:r>
          </w:p>
        </w:tc>
        <w:tc>
          <w:tcPr>
            <w:tcW w:w="2590" w:type="dxa"/>
            <w:gridSpan w:val="3"/>
            <w:vMerge/>
            <w:vAlign w:val="center"/>
          </w:tcPr>
          <w:p w14:paraId="601B593E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42F8C3F2" w14:textId="77777777">
        <w:trPr>
          <w:gridAfter w:val="1"/>
          <w:wAfter w:w="6" w:type="dxa"/>
          <w:trHeight w:hRule="exact" w:val="397"/>
          <w:jc w:val="center"/>
        </w:trPr>
        <w:tc>
          <w:tcPr>
            <w:tcW w:w="1231" w:type="dxa"/>
            <w:vAlign w:val="center"/>
          </w:tcPr>
          <w:p w14:paraId="48837844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联 系 人</w:t>
            </w:r>
          </w:p>
        </w:tc>
        <w:tc>
          <w:tcPr>
            <w:tcW w:w="2138" w:type="dxa"/>
            <w:gridSpan w:val="5"/>
            <w:vAlign w:val="center"/>
          </w:tcPr>
          <w:p w14:paraId="76A9B56C" w14:textId="29D5069D" w:rsidR="000A42DA" w:rsidRDefault="005135C3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张三</w:t>
            </w:r>
          </w:p>
        </w:tc>
        <w:tc>
          <w:tcPr>
            <w:tcW w:w="1275" w:type="dxa"/>
            <w:gridSpan w:val="2"/>
            <w:vAlign w:val="center"/>
          </w:tcPr>
          <w:p w14:paraId="67A1DF93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联系电话</w:t>
            </w:r>
          </w:p>
        </w:tc>
        <w:tc>
          <w:tcPr>
            <w:tcW w:w="2127" w:type="dxa"/>
            <w:gridSpan w:val="2"/>
            <w:vAlign w:val="center"/>
          </w:tcPr>
          <w:p w14:paraId="480B079B" w14:textId="31B356E2" w:rsidR="000A42DA" w:rsidRDefault="005135C3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1367648838</w:t>
            </w:r>
          </w:p>
        </w:tc>
        <w:tc>
          <w:tcPr>
            <w:tcW w:w="2590" w:type="dxa"/>
            <w:gridSpan w:val="3"/>
            <w:vMerge/>
            <w:vAlign w:val="center"/>
          </w:tcPr>
          <w:p w14:paraId="6A2FB327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78CDFB34" w14:textId="77777777">
        <w:trPr>
          <w:gridAfter w:val="1"/>
          <w:wAfter w:w="6" w:type="dxa"/>
          <w:trHeight w:hRule="exact" w:val="397"/>
          <w:jc w:val="center"/>
        </w:trPr>
        <w:tc>
          <w:tcPr>
            <w:tcW w:w="1231" w:type="dxa"/>
            <w:vAlign w:val="center"/>
          </w:tcPr>
          <w:p w14:paraId="5C820084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客户地址</w:t>
            </w:r>
          </w:p>
        </w:tc>
        <w:tc>
          <w:tcPr>
            <w:tcW w:w="5540" w:type="dxa"/>
            <w:gridSpan w:val="9"/>
            <w:vAlign w:val="center"/>
          </w:tcPr>
          <w:p w14:paraId="025AAD7C" w14:textId="42315C9F" w:rsidR="000A42DA" w:rsidRDefault="005135C3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鱼化寨街道666号</w:t>
            </w:r>
          </w:p>
        </w:tc>
        <w:tc>
          <w:tcPr>
            <w:tcW w:w="2590" w:type="dxa"/>
            <w:gridSpan w:val="3"/>
            <w:vMerge/>
            <w:vAlign w:val="center"/>
          </w:tcPr>
          <w:p w14:paraId="6BBE263E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4008754E" w14:textId="77777777">
        <w:trPr>
          <w:gridAfter w:val="1"/>
          <w:wAfter w:w="6" w:type="dxa"/>
          <w:trHeight w:hRule="exact" w:val="397"/>
          <w:jc w:val="center"/>
        </w:trPr>
        <w:tc>
          <w:tcPr>
            <w:tcW w:w="1231" w:type="dxa"/>
            <w:vAlign w:val="center"/>
          </w:tcPr>
          <w:p w14:paraId="112AF334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申请备注</w:t>
            </w:r>
          </w:p>
        </w:tc>
        <w:tc>
          <w:tcPr>
            <w:tcW w:w="5540" w:type="dxa"/>
            <w:gridSpan w:val="9"/>
            <w:vAlign w:val="center"/>
          </w:tcPr>
          <w:p w14:paraId="37C0C85D" w14:textId="7ABB23B6" w:rsidR="000A42DA" w:rsidRDefault="005135C3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无</w:t>
            </w:r>
          </w:p>
        </w:tc>
        <w:tc>
          <w:tcPr>
            <w:tcW w:w="2590" w:type="dxa"/>
            <w:gridSpan w:val="3"/>
            <w:vMerge/>
            <w:vAlign w:val="center"/>
          </w:tcPr>
          <w:p w14:paraId="79D373A5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4DE8932D" w14:textId="77777777">
        <w:trPr>
          <w:trHeight w:hRule="exact" w:val="555"/>
          <w:jc w:val="center"/>
        </w:trPr>
        <w:tc>
          <w:tcPr>
            <w:tcW w:w="2508" w:type="dxa"/>
            <w:gridSpan w:val="5"/>
            <w:vAlign w:val="center"/>
          </w:tcPr>
          <w:p w14:paraId="1F890EA0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意向接电时间</w:t>
            </w:r>
          </w:p>
        </w:tc>
        <w:tc>
          <w:tcPr>
            <w:tcW w:w="6859" w:type="dxa"/>
            <w:gridSpan w:val="9"/>
            <w:vAlign w:val="center"/>
          </w:tcPr>
          <w:p w14:paraId="6802C912" w14:textId="684A7271" w:rsidR="000A42DA" w:rsidRDefault="005135C3">
            <w:pPr>
              <w:autoSpaceDE w:val="0"/>
              <w:autoSpaceDN w:val="0"/>
              <w:adjustRightInd w:val="0"/>
              <w:ind w:firstLineChars="1130" w:firstLine="3176"/>
              <w:jc w:val="left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2021</w:t>
            </w:r>
            <w:r w:rsidR="000A42DA">
              <w:rPr>
                <w:rFonts w:hint="eastAsia"/>
                <w:b/>
                <w:color w:val="000000"/>
                <w:sz w:val="28"/>
              </w:rPr>
              <w:t>年</w:t>
            </w:r>
            <w:r w:rsidR="000A42DA">
              <w:rPr>
                <w:rFonts w:hint="eastAsia"/>
                <w:b/>
                <w:color w:val="000000"/>
                <w:sz w:val="28"/>
              </w:rPr>
              <w:t xml:space="preserve">     </w:t>
            </w:r>
            <w:r>
              <w:rPr>
                <w:rFonts w:hint="eastAsia"/>
                <w:b/>
                <w:color w:val="000000"/>
                <w:sz w:val="28"/>
              </w:rPr>
              <w:t>7</w:t>
            </w:r>
            <w:r w:rsidR="000A42DA">
              <w:rPr>
                <w:rFonts w:hint="eastAsia"/>
                <w:b/>
                <w:color w:val="000000"/>
                <w:sz w:val="28"/>
              </w:rPr>
              <w:t>月</w:t>
            </w:r>
            <w:r w:rsidR="000A42DA">
              <w:rPr>
                <w:rFonts w:hint="eastAsia"/>
                <w:b/>
                <w:color w:val="000000"/>
                <w:sz w:val="28"/>
              </w:rPr>
              <w:t xml:space="preserve">       </w:t>
            </w:r>
            <w:r>
              <w:rPr>
                <w:rFonts w:hint="eastAsia"/>
                <w:b/>
                <w:color w:val="000000"/>
                <w:sz w:val="28"/>
              </w:rPr>
              <w:t>1</w:t>
            </w:r>
            <w:r w:rsidR="000A42DA">
              <w:rPr>
                <w:rFonts w:hint="eastAsia"/>
                <w:b/>
                <w:color w:val="000000"/>
                <w:sz w:val="28"/>
              </w:rPr>
              <w:t>日</w:t>
            </w:r>
            <w:r w:rsidR="000A42DA">
              <w:rPr>
                <w:rFonts w:hint="eastAsia"/>
                <w:b/>
                <w:color w:val="000000"/>
                <w:sz w:val="28"/>
              </w:rPr>
              <w:t xml:space="preserve">  </w:t>
            </w:r>
          </w:p>
        </w:tc>
      </w:tr>
      <w:tr w:rsidR="000A42DA" w14:paraId="67BC3C68" w14:textId="77777777">
        <w:trPr>
          <w:trHeight w:hRule="exact" w:val="572"/>
          <w:jc w:val="center"/>
        </w:trPr>
        <w:tc>
          <w:tcPr>
            <w:tcW w:w="9367" w:type="dxa"/>
            <w:gridSpan w:val="14"/>
            <w:shd w:val="clear" w:color="auto" w:fill="F2F2F2"/>
            <w:vAlign w:val="center"/>
          </w:tcPr>
          <w:p w14:paraId="6E6304CE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现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勘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查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员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核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定</w:t>
            </w:r>
          </w:p>
        </w:tc>
      </w:tr>
      <w:tr w:rsidR="000A42DA" w14:paraId="1E4B5EA1" w14:textId="77777777">
        <w:trPr>
          <w:trHeight w:hRule="exact" w:val="397"/>
          <w:jc w:val="center"/>
        </w:trPr>
        <w:tc>
          <w:tcPr>
            <w:tcW w:w="1795" w:type="dxa"/>
            <w:gridSpan w:val="3"/>
            <w:vAlign w:val="center"/>
          </w:tcPr>
          <w:p w14:paraId="3B665F70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申请用电类别</w:t>
            </w:r>
          </w:p>
        </w:tc>
        <w:tc>
          <w:tcPr>
            <w:tcW w:w="2550" w:type="dxa"/>
            <w:gridSpan w:val="4"/>
            <w:vAlign w:val="center"/>
          </w:tcPr>
          <w:p w14:paraId="6168169D" w14:textId="484B1B1E" w:rsidR="000A42DA" w:rsidRDefault="005135C3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01</w:t>
            </w:r>
          </w:p>
        </w:tc>
        <w:tc>
          <w:tcPr>
            <w:tcW w:w="5022" w:type="dxa"/>
            <w:gridSpan w:val="7"/>
            <w:vAlign w:val="center"/>
          </w:tcPr>
          <w:p w14:paraId="71387773" w14:textId="0A21FAF3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核定情况：</w:t>
            </w:r>
            <w:r>
              <w:rPr>
                <w:rFonts w:hint="eastAsia"/>
                <w:color w:val="000000"/>
                <w:sz w:val="24"/>
              </w:rPr>
              <w:t>是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□  </w:t>
            </w:r>
            <w:r>
              <w:rPr>
                <w:rFonts w:hint="eastAsia"/>
                <w:color w:val="000000"/>
                <w:sz w:val="24"/>
              </w:rPr>
              <w:t>否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□______</w:t>
            </w:r>
            <w:r w:rsidR="005135C3">
              <w:rPr>
                <w:rFonts w:ascii="宋体" w:hAnsi="宋体" w:hint="eastAsia"/>
                <w:color w:val="000000"/>
                <w:sz w:val="24"/>
              </w:rPr>
              <w:t>是</w:t>
            </w:r>
            <w:r>
              <w:rPr>
                <w:rFonts w:ascii="宋体" w:hAnsi="宋体" w:hint="eastAsia"/>
                <w:color w:val="000000"/>
                <w:sz w:val="24"/>
              </w:rPr>
              <w:t>_________</w:t>
            </w:r>
          </w:p>
        </w:tc>
      </w:tr>
      <w:tr w:rsidR="000A42DA" w14:paraId="3A16A41A" w14:textId="77777777">
        <w:trPr>
          <w:trHeight w:hRule="exact" w:val="397"/>
          <w:jc w:val="center"/>
        </w:trPr>
        <w:tc>
          <w:tcPr>
            <w:tcW w:w="1795" w:type="dxa"/>
            <w:gridSpan w:val="3"/>
            <w:vAlign w:val="center"/>
          </w:tcPr>
          <w:p w14:paraId="4C7A1709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申请行业分类</w:t>
            </w:r>
          </w:p>
        </w:tc>
        <w:tc>
          <w:tcPr>
            <w:tcW w:w="2550" w:type="dxa"/>
            <w:gridSpan w:val="4"/>
            <w:vAlign w:val="center"/>
          </w:tcPr>
          <w:p w14:paraId="02D2983A" w14:textId="6180EBE5" w:rsidR="000A42DA" w:rsidRDefault="005135C3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02</w:t>
            </w:r>
          </w:p>
        </w:tc>
        <w:tc>
          <w:tcPr>
            <w:tcW w:w="5022" w:type="dxa"/>
            <w:gridSpan w:val="7"/>
            <w:vAlign w:val="center"/>
          </w:tcPr>
          <w:p w14:paraId="6426A862" w14:textId="1635F7CF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核定情况：</w:t>
            </w:r>
            <w:r>
              <w:rPr>
                <w:rFonts w:hint="eastAsia"/>
                <w:color w:val="000000"/>
                <w:sz w:val="24"/>
              </w:rPr>
              <w:t>是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□  </w:t>
            </w:r>
            <w:r>
              <w:rPr>
                <w:rFonts w:hint="eastAsia"/>
                <w:color w:val="000000"/>
                <w:sz w:val="24"/>
              </w:rPr>
              <w:t>否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□________</w:t>
            </w:r>
            <w:r w:rsidR="005135C3">
              <w:rPr>
                <w:rFonts w:ascii="宋体" w:hAnsi="宋体" w:hint="eastAsia"/>
                <w:color w:val="000000"/>
                <w:sz w:val="24"/>
              </w:rPr>
              <w:t>是</w:t>
            </w:r>
            <w:r>
              <w:rPr>
                <w:rFonts w:ascii="宋体" w:hAnsi="宋体" w:hint="eastAsia"/>
                <w:color w:val="000000"/>
                <w:sz w:val="24"/>
              </w:rPr>
              <w:t>_______</w:t>
            </w:r>
          </w:p>
        </w:tc>
      </w:tr>
      <w:tr w:rsidR="000A42DA" w14:paraId="2136F09B" w14:textId="77777777">
        <w:trPr>
          <w:trHeight w:hRule="exact" w:val="397"/>
          <w:jc w:val="center"/>
        </w:trPr>
        <w:tc>
          <w:tcPr>
            <w:tcW w:w="1795" w:type="dxa"/>
            <w:gridSpan w:val="3"/>
            <w:vAlign w:val="center"/>
          </w:tcPr>
          <w:p w14:paraId="11A24487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申请用电容量</w:t>
            </w:r>
          </w:p>
        </w:tc>
        <w:tc>
          <w:tcPr>
            <w:tcW w:w="2550" w:type="dxa"/>
            <w:gridSpan w:val="4"/>
            <w:vAlign w:val="center"/>
          </w:tcPr>
          <w:p w14:paraId="192BA2AC" w14:textId="7FDB8DF6" w:rsidR="000A42DA" w:rsidRDefault="005135C3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2200kw</w:t>
            </w:r>
          </w:p>
        </w:tc>
        <w:tc>
          <w:tcPr>
            <w:tcW w:w="2659" w:type="dxa"/>
            <w:gridSpan w:val="5"/>
            <w:vAlign w:val="center"/>
          </w:tcPr>
          <w:p w14:paraId="3A0C59BB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核定用电容量</w:t>
            </w:r>
          </w:p>
        </w:tc>
        <w:tc>
          <w:tcPr>
            <w:tcW w:w="2363" w:type="dxa"/>
            <w:gridSpan w:val="2"/>
            <w:vAlign w:val="center"/>
          </w:tcPr>
          <w:p w14:paraId="06DB2C16" w14:textId="271C4CA0" w:rsidR="000A42DA" w:rsidRDefault="005135C3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  <w:r>
              <w:rPr>
                <w:rFonts w:ascii="宋体" w:hAnsi="宋体"/>
                <w:color w:val="000000"/>
                <w:sz w:val="24"/>
              </w:rPr>
              <w:t>200kw</w:t>
            </w:r>
          </w:p>
        </w:tc>
      </w:tr>
      <w:tr w:rsidR="000A42DA" w14:paraId="7664778A" w14:textId="77777777">
        <w:trPr>
          <w:trHeight w:hRule="exact" w:val="581"/>
          <w:jc w:val="center"/>
        </w:trPr>
        <w:tc>
          <w:tcPr>
            <w:tcW w:w="1548" w:type="dxa"/>
            <w:gridSpan w:val="2"/>
            <w:vAlign w:val="center"/>
          </w:tcPr>
          <w:p w14:paraId="53B92F04" w14:textId="77777777" w:rsidR="000A42DA" w:rsidRDefault="000A42DA">
            <w:pPr>
              <w:spacing w:line="360" w:lineRule="auto"/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供电电压</w:t>
            </w:r>
          </w:p>
        </w:tc>
        <w:tc>
          <w:tcPr>
            <w:tcW w:w="7819" w:type="dxa"/>
            <w:gridSpan w:val="12"/>
            <w:vAlign w:val="center"/>
          </w:tcPr>
          <w:p w14:paraId="024D9BF3" w14:textId="0720DABA" w:rsidR="000A42DA" w:rsidRDefault="005135C3">
            <w:pPr>
              <w:spacing w:line="360" w:lineRule="auto"/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220V</w:t>
            </w:r>
          </w:p>
        </w:tc>
      </w:tr>
      <w:tr w:rsidR="000A42DA" w14:paraId="27E34ABA" w14:textId="77777777">
        <w:trPr>
          <w:trHeight w:hRule="exact" w:val="964"/>
          <w:jc w:val="center"/>
        </w:trPr>
        <w:tc>
          <w:tcPr>
            <w:tcW w:w="1548" w:type="dxa"/>
            <w:gridSpan w:val="2"/>
            <w:vAlign w:val="center"/>
          </w:tcPr>
          <w:p w14:paraId="074AE72B" w14:textId="77777777" w:rsidR="000A42DA" w:rsidRDefault="000A42DA">
            <w:pPr>
              <w:spacing w:line="360" w:lineRule="auto"/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接入点</w:t>
            </w:r>
          </w:p>
          <w:p w14:paraId="5F9314BE" w14:textId="77777777" w:rsidR="000A42DA" w:rsidRDefault="000A42DA">
            <w:pPr>
              <w:spacing w:line="360" w:lineRule="auto"/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信息</w:t>
            </w:r>
          </w:p>
        </w:tc>
        <w:tc>
          <w:tcPr>
            <w:tcW w:w="7819" w:type="dxa"/>
            <w:gridSpan w:val="12"/>
            <w:vAlign w:val="center"/>
          </w:tcPr>
          <w:p w14:paraId="288F98BD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包括电源点信息、线路敷设方式及路径、电气设备相关情况</w:t>
            </w:r>
          </w:p>
        </w:tc>
      </w:tr>
      <w:tr w:rsidR="000A42DA" w14:paraId="16477444" w14:textId="77777777">
        <w:trPr>
          <w:trHeight w:hRule="exact" w:val="964"/>
          <w:jc w:val="center"/>
        </w:trPr>
        <w:tc>
          <w:tcPr>
            <w:tcW w:w="1548" w:type="dxa"/>
            <w:gridSpan w:val="2"/>
            <w:vAlign w:val="center"/>
          </w:tcPr>
          <w:p w14:paraId="55B680A9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受电点信息</w:t>
            </w:r>
          </w:p>
        </w:tc>
        <w:tc>
          <w:tcPr>
            <w:tcW w:w="7819" w:type="dxa"/>
            <w:gridSpan w:val="12"/>
            <w:vAlign w:val="center"/>
          </w:tcPr>
          <w:p w14:paraId="5572AAFC" w14:textId="77777777" w:rsidR="000A42DA" w:rsidRDefault="000A42DA">
            <w:pPr>
              <w:spacing w:line="360" w:lineRule="auto"/>
              <w:rPr>
                <w:rFonts w:ascii="宋体" w:hAnsi="宋体"/>
                <w:i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包括变压器容量、建设类型、变压器建议类型（</w:t>
            </w:r>
            <w:r>
              <w:rPr>
                <w:rFonts w:ascii="宋体" w:hAnsi="宋体" w:hint="eastAsia"/>
                <w:i/>
                <w:color w:val="000000"/>
                <w:sz w:val="24"/>
              </w:rPr>
              <w:t>杆上/</w:t>
            </w:r>
            <w:r>
              <w:rPr>
                <w:rFonts w:ascii="宋体" w:hAnsi="宋体"/>
                <w:i/>
                <w:color w:val="000000"/>
                <w:sz w:val="24"/>
              </w:rPr>
              <w:t>室内</w:t>
            </w:r>
            <w:r>
              <w:rPr>
                <w:rFonts w:ascii="宋体" w:hAnsi="宋体" w:hint="eastAsia"/>
                <w:i/>
                <w:color w:val="000000"/>
                <w:sz w:val="24"/>
              </w:rPr>
              <w:t>/</w:t>
            </w:r>
            <w:r>
              <w:rPr>
                <w:rFonts w:ascii="宋体" w:hAnsi="宋体"/>
                <w:i/>
                <w:color w:val="000000"/>
                <w:sz w:val="24"/>
              </w:rPr>
              <w:t>箱变</w:t>
            </w:r>
          </w:p>
          <w:p w14:paraId="2B166C5A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i/>
                <w:color w:val="000000"/>
                <w:sz w:val="24"/>
              </w:rPr>
              <w:t>油</w:t>
            </w:r>
            <w:r>
              <w:rPr>
                <w:rFonts w:ascii="宋体" w:hAnsi="宋体"/>
                <w:i/>
                <w:color w:val="000000"/>
                <w:sz w:val="24"/>
              </w:rPr>
              <w:t>变/干变</w:t>
            </w:r>
            <w:r>
              <w:rPr>
                <w:rFonts w:ascii="宋体" w:hAnsi="宋体" w:hint="eastAsia"/>
                <w:color w:val="000000"/>
                <w:sz w:val="24"/>
              </w:rPr>
              <w:t>）</w:t>
            </w:r>
          </w:p>
        </w:tc>
      </w:tr>
      <w:tr w:rsidR="000A42DA" w14:paraId="2E8A8E5C" w14:textId="77777777">
        <w:trPr>
          <w:trHeight w:hRule="exact" w:val="964"/>
          <w:jc w:val="center"/>
        </w:trPr>
        <w:tc>
          <w:tcPr>
            <w:tcW w:w="1548" w:type="dxa"/>
            <w:gridSpan w:val="2"/>
            <w:vAlign w:val="center"/>
          </w:tcPr>
          <w:p w14:paraId="4E4417B0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计量点信息</w:t>
            </w:r>
          </w:p>
        </w:tc>
        <w:tc>
          <w:tcPr>
            <w:tcW w:w="7819" w:type="dxa"/>
            <w:gridSpan w:val="12"/>
            <w:vAlign w:val="center"/>
          </w:tcPr>
          <w:p w14:paraId="254DA39D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包括计量装置安装位置</w:t>
            </w:r>
          </w:p>
        </w:tc>
      </w:tr>
      <w:tr w:rsidR="000A42DA" w14:paraId="104D693A" w14:textId="77777777">
        <w:trPr>
          <w:trHeight w:hRule="exact" w:val="964"/>
          <w:jc w:val="center"/>
        </w:trPr>
        <w:tc>
          <w:tcPr>
            <w:tcW w:w="1548" w:type="dxa"/>
            <w:gridSpan w:val="2"/>
            <w:vAlign w:val="center"/>
          </w:tcPr>
          <w:p w14:paraId="14842E79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备注</w:t>
            </w:r>
          </w:p>
        </w:tc>
        <w:tc>
          <w:tcPr>
            <w:tcW w:w="7819" w:type="dxa"/>
            <w:gridSpan w:val="12"/>
            <w:vAlign w:val="center"/>
          </w:tcPr>
          <w:p w14:paraId="2DF7A3A3" w14:textId="19B6512D" w:rsidR="000A42DA" w:rsidRDefault="005135C3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无</w:t>
            </w:r>
          </w:p>
        </w:tc>
      </w:tr>
      <w:tr w:rsidR="000A42DA" w14:paraId="6AB7DE42" w14:textId="77777777">
        <w:trPr>
          <w:trHeight w:val="1588"/>
          <w:jc w:val="center"/>
        </w:trPr>
        <w:tc>
          <w:tcPr>
            <w:tcW w:w="9367" w:type="dxa"/>
            <w:gridSpan w:val="14"/>
          </w:tcPr>
          <w:p w14:paraId="04CA94B7" w14:textId="3B334CCF" w:rsidR="000A42DA" w:rsidRDefault="000A42DA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供电简图：</w:t>
            </w:r>
            <w:r w:rsidR="005135C3">
              <w:rPr>
                <w:rFonts w:hint="eastAsia"/>
                <w:color w:val="000000"/>
                <w:sz w:val="24"/>
              </w:rPr>
              <w:t>无</w:t>
            </w:r>
          </w:p>
        </w:tc>
      </w:tr>
      <w:tr w:rsidR="000A42DA" w14:paraId="5C2C0E01" w14:textId="77777777">
        <w:trPr>
          <w:trHeight w:hRule="exact" w:val="502"/>
          <w:jc w:val="center"/>
        </w:trPr>
        <w:tc>
          <w:tcPr>
            <w:tcW w:w="196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8982" w14:textId="77777777" w:rsidR="000A42DA" w:rsidRDefault="000A42DA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勘查人（签名）</w:t>
            </w:r>
          </w:p>
        </w:tc>
        <w:tc>
          <w:tcPr>
            <w:tcW w:w="30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5F98D" w14:textId="3B0AC179" w:rsidR="000A42DA" w:rsidRDefault="005135C3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李四</w:t>
            </w:r>
          </w:p>
        </w:tc>
        <w:tc>
          <w:tcPr>
            <w:tcW w:w="1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347F9" w14:textId="77777777" w:rsidR="000A42DA" w:rsidRDefault="000A42DA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勘查日期</w:t>
            </w:r>
          </w:p>
        </w:tc>
        <w:tc>
          <w:tcPr>
            <w:tcW w:w="24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D0CAD" w14:textId="3BAA6C3A" w:rsidR="000A42DA" w:rsidRDefault="005135C3" w:rsidP="005135C3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2021</w:t>
            </w:r>
            <w:r w:rsidR="000A42DA">
              <w:rPr>
                <w:rFonts w:hint="eastAsia"/>
                <w:color w:val="000000"/>
                <w:sz w:val="24"/>
              </w:rPr>
              <w:t>年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7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 w:rsidR="000A42DA">
              <w:rPr>
                <w:rFonts w:hint="eastAsia"/>
                <w:color w:val="000000"/>
                <w:sz w:val="24"/>
              </w:rPr>
              <w:t>月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3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 w:rsidR="000A42DA">
              <w:rPr>
                <w:rFonts w:hint="eastAsia"/>
                <w:color w:val="000000"/>
                <w:sz w:val="24"/>
              </w:rPr>
              <w:t>日</w:t>
            </w:r>
          </w:p>
        </w:tc>
      </w:tr>
    </w:tbl>
    <w:p w14:paraId="6C3B3CAA" w14:textId="563AE0AE" w:rsidR="000A42DA" w:rsidRDefault="000A42DA" w:rsidP="00A8084A">
      <w:pPr>
        <w:tabs>
          <w:tab w:val="left" w:pos="1140"/>
          <w:tab w:val="left" w:pos="1800"/>
        </w:tabs>
        <w:snapToGrid w:val="0"/>
        <w:spacing w:line="580" w:lineRule="exact"/>
        <w:jc w:val="left"/>
        <w:outlineLvl w:val="1"/>
        <w:rPr>
          <w:rFonts w:hint="eastAsia"/>
        </w:rPr>
      </w:pPr>
    </w:p>
    <w:sectPr w:rsidR="000A42DA" w:rsidSect="00A8084A">
      <w:headerReference w:type="default" r:id="rId9"/>
      <w:footerReference w:type="even" r:id="rId10"/>
      <w:footerReference w:type="first" r:id="rId11"/>
      <w:pgSz w:w="11906" w:h="16838"/>
      <w:pgMar w:top="1418" w:right="1531" w:bottom="1588" w:left="1531" w:header="720" w:footer="720" w:gutter="0"/>
      <w:pgNumType w:fmt="numberIn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1FA9EF" w14:textId="77777777" w:rsidR="00693496" w:rsidRDefault="00693496">
      <w:r>
        <w:separator/>
      </w:r>
    </w:p>
  </w:endnote>
  <w:endnote w:type="continuationSeparator" w:id="0">
    <w:p w14:paraId="18A2B619" w14:textId="77777777" w:rsidR="00693496" w:rsidRDefault="00693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仿宋_GBK">
    <w:altName w:val="微软雅黑"/>
    <w:charset w:val="86"/>
    <w:family w:val="script"/>
    <w:pitch w:val="default"/>
    <w:sig w:usb0="00000001" w:usb1="080E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8AE12" w14:textId="77777777" w:rsidR="000A42DA" w:rsidRDefault="000A42DA">
    <w:pPr>
      <w:pStyle w:val="a7"/>
      <w:framePr w:wrap="around" w:vAnchor="text" w:hAnchor="margin" w:xAlign="outside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- 90 -</w:t>
    </w:r>
    <w:r>
      <w:fldChar w:fldCharType="end"/>
    </w:r>
  </w:p>
  <w:p w14:paraId="5B7AADD9" w14:textId="77777777" w:rsidR="000A42DA" w:rsidRDefault="000A42DA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BA71FE" w14:textId="77777777" w:rsidR="000A42DA" w:rsidRDefault="000A42DA">
    <w:pPr>
      <w:pStyle w:val="a7"/>
      <w:framePr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instrText xml:space="preserve"> PAGE  </w:instrText>
    </w:r>
    <w:r>
      <w:fldChar w:fldCharType="separate"/>
    </w:r>
    <w:r>
      <w:t>- 90 -</w:t>
    </w:r>
    <w:r>
      <w:fldChar w:fldCharType="end"/>
    </w:r>
  </w:p>
  <w:p w14:paraId="41B3F7F0" w14:textId="77777777" w:rsidR="000A42DA" w:rsidRDefault="000A42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7F75CE" w14:textId="77777777" w:rsidR="00693496" w:rsidRDefault="00693496">
      <w:r>
        <w:separator/>
      </w:r>
    </w:p>
  </w:footnote>
  <w:footnote w:type="continuationSeparator" w:id="0">
    <w:p w14:paraId="23ED1729" w14:textId="77777777" w:rsidR="00693496" w:rsidRDefault="006934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B06AC" w14:textId="77777777" w:rsidR="000A42DA" w:rsidRDefault="000A42DA">
    <w:pPr>
      <w:pStyle w:val="a6"/>
      <w:pBdr>
        <w:bottom w:val="none" w:sz="0" w:space="0" w:color="auto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suff w:val="nothing"/>
      <w:lvlText w:val="%1　"/>
      <w:lvlJc w:val="left"/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.%2　"/>
      <w:lvlJc w:val="left"/>
      <w:rPr>
        <w:rFonts w:ascii="黑体" w:eastAsia="黑体" w:hAnsi="Times New Roman" w:hint="eastAsia"/>
        <w:b w:val="0"/>
        <w:i w:val="0"/>
        <w:caps w:val="0"/>
        <w:strike w:val="0"/>
        <w:dstrike w:val="0"/>
        <w:vanish w:val="0"/>
        <w:spacing w:val="0"/>
        <w:kern w:val="0"/>
        <w:position w:val="0"/>
        <w:sz w:val="21"/>
        <w:u w:val="none"/>
        <w:vertAlign w:val="baseline"/>
      </w:rPr>
    </w:lvl>
    <w:lvl w:ilvl="2">
      <w:start w:val="1"/>
      <w:numFmt w:val="decimal"/>
      <w:suff w:val="nothing"/>
      <w:lvlText w:val="%1.%2.%3　"/>
      <w:lvlJc w:val="left"/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993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japaneseCounting"/>
      <w:lvlText w:val="第%1节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lvlText w:val=""/>
      <w:lvlJc w:val="left"/>
      <w:pPr>
        <w:tabs>
          <w:tab w:val="num" w:pos="347"/>
        </w:tabs>
        <w:ind w:left="-10" w:firstLine="21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chineseCountingThousand"/>
      <w:lvlText w:val="第%1条"/>
      <w:lvlJc w:val="left"/>
      <w:pPr>
        <w:tabs>
          <w:tab w:val="num" w:pos="1980"/>
        </w:tabs>
        <w:ind w:left="1980" w:hanging="420"/>
      </w:pPr>
      <w:rPr>
        <w:rFonts w:ascii="仿宋_GB2312" w:eastAsia="仿宋_GB2312" w:hint="eastAsia"/>
        <w:b/>
        <w:i w:val="0"/>
        <w:strike w:val="0"/>
        <w:color w:val="auto"/>
        <w:sz w:val="32"/>
        <w:lang w:val="en-US"/>
      </w:rPr>
    </w:lvl>
    <w:lvl w:ilvl="1">
      <w:start w:val="1"/>
      <w:numFmt w:val="chineseCountingThousand"/>
      <w:lvlText w:val="（%2）"/>
      <w:lvlJc w:val="left"/>
      <w:pPr>
        <w:tabs>
          <w:tab w:val="num" w:pos="1085"/>
        </w:tabs>
        <w:ind w:left="1085" w:hanging="234"/>
      </w:pPr>
      <w:rPr>
        <w:rFonts w:hint="eastAsia"/>
        <w:color w:val="auto"/>
      </w:rPr>
    </w:lvl>
    <w:lvl w:ilvl="2">
      <w:start w:val="1"/>
      <w:numFmt w:val="japaneseCounting"/>
      <w:lvlText w:val="（%3）"/>
      <w:lvlJc w:val="left"/>
      <w:pPr>
        <w:tabs>
          <w:tab w:val="num" w:pos="3349"/>
        </w:tabs>
        <w:ind w:left="3349" w:hanging="1080"/>
      </w:pPr>
      <w:rPr>
        <w:rFonts w:hint="default"/>
      </w:rPr>
    </w:lvl>
    <w:lvl w:ilvl="3">
      <w:start w:val="1"/>
      <w:numFmt w:val="japaneseCounting"/>
      <w:lvlText w:val="（%4）"/>
      <w:lvlJc w:val="left"/>
      <w:pPr>
        <w:ind w:left="2160" w:hanging="420"/>
      </w:pPr>
      <w:rPr>
        <w:rFonts w:ascii="仿宋_GB2312" w:eastAsia="仿宋_GB2312" w:hAnsi="宋体"/>
      </w:r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5"/>
      <w:numFmt w:val="japaneseCounting"/>
      <w:lvlText w:val="%6、"/>
      <w:lvlJc w:val="left"/>
      <w:pPr>
        <w:tabs>
          <w:tab w:val="num" w:pos="3300"/>
        </w:tabs>
        <w:ind w:left="3300" w:hanging="720"/>
      </w:pPr>
      <w:rPr>
        <w:rFonts w:hint="default"/>
        <w:b/>
        <w:color w:val="000000"/>
      </w:rPr>
    </w:lvl>
    <w:lvl w:ilvl="6">
      <w:start w:val="10"/>
      <w:numFmt w:val="japaneseCounting"/>
      <w:lvlText w:val="第%7章"/>
      <w:lvlJc w:val="left"/>
      <w:pPr>
        <w:tabs>
          <w:tab w:val="num" w:pos="4080"/>
        </w:tabs>
        <w:ind w:left="4080" w:hanging="108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12"/>
    <w:multiLevelType w:val="multilevel"/>
    <w:tmpl w:val="00000012"/>
    <w:lvl w:ilvl="0">
      <w:start w:val="1"/>
      <w:numFmt w:val="decimal"/>
      <w:suff w:val="nothing"/>
      <w:lvlText w:val="表%1　"/>
      <w:lvlJc w:val="left"/>
      <w:pPr>
        <w:ind w:left="3544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1133"/>
        </w:tabs>
        <w:ind w:left="1133" w:hanging="567"/>
      </w:pPr>
    </w:lvl>
    <w:lvl w:ilvl="2">
      <w:start w:val="1"/>
      <w:numFmt w:val="decimal"/>
      <w:lvlText w:val="%1.%2.%3"/>
      <w:lvlJc w:val="left"/>
      <w:pPr>
        <w:tabs>
          <w:tab w:val="num" w:pos="1559"/>
        </w:tabs>
        <w:ind w:left="1559" w:hanging="567"/>
      </w:pPr>
    </w:lvl>
    <w:lvl w:ilvl="3">
      <w:start w:val="1"/>
      <w:numFmt w:val="decimal"/>
      <w:lvlText w:val="%1.%2.%3.%4"/>
      <w:lvlJc w:val="left"/>
      <w:pPr>
        <w:tabs>
          <w:tab w:val="num" w:pos="2125"/>
        </w:tabs>
        <w:ind w:left="2125" w:hanging="708"/>
      </w:pPr>
    </w:lvl>
    <w:lvl w:ilvl="4">
      <w:start w:val="1"/>
      <w:numFmt w:val="decimal"/>
      <w:lvlText w:val="%1.%2.%3.%4.%5"/>
      <w:lvlJc w:val="left"/>
      <w:pPr>
        <w:tabs>
          <w:tab w:val="num" w:pos="2692"/>
        </w:tabs>
        <w:ind w:left="2692" w:hanging="850"/>
      </w:pPr>
    </w:lvl>
    <w:lvl w:ilvl="5">
      <w:start w:val="1"/>
      <w:numFmt w:val="decimal"/>
      <w:lvlText w:val="%1.%2.%3.%4.%5.%6"/>
      <w:lvlJc w:val="left"/>
      <w:pPr>
        <w:tabs>
          <w:tab w:val="num" w:pos="3401"/>
        </w:tabs>
        <w:ind w:left="3401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68"/>
        </w:tabs>
        <w:ind w:left="3968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535"/>
        </w:tabs>
        <w:ind w:left="4535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43"/>
        </w:tabs>
        <w:ind w:left="5243" w:hanging="17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A42DA"/>
    <w:rsid w:val="005135C3"/>
    <w:rsid w:val="00693496"/>
    <w:rsid w:val="008E7A03"/>
    <w:rsid w:val="00A8084A"/>
    <w:rsid w:val="00E22E25"/>
    <w:rsid w:val="00E37A15"/>
    <w:rsid w:val="00FB41CD"/>
    <w:rsid w:val="01383DE8"/>
    <w:rsid w:val="019A3F1D"/>
    <w:rsid w:val="05822FAA"/>
    <w:rsid w:val="0B961389"/>
    <w:rsid w:val="0D832C59"/>
    <w:rsid w:val="0E2F7AC0"/>
    <w:rsid w:val="11FA5530"/>
    <w:rsid w:val="14E23E60"/>
    <w:rsid w:val="18A22B17"/>
    <w:rsid w:val="1B321AFA"/>
    <w:rsid w:val="1E2C0C5B"/>
    <w:rsid w:val="21577B7C"/>
    <w:rsid w:val="265A3AEC"/>
    <w:rsid w:val="2A1C7001"/>
    <w:rsid w:val="2FC22DFD"/>
    <w:rsid w:val="33C82EA8"/>
    <w:rsid w:val="33E9478D"/>
    <w:rsid w:val="392A5BA3"/>
    <w:rsid w:val="3A432FA3"/>
    <w:rsid w:val="3B7704A1"/>
    <w:rsid w:val="3CEA0A92"/>
    <w:rsid w:val="451B73DB"/>
    <w:rsid w:val="473D0A63"/>
    <w:rsid w:val="4F5F1864"/>
    <w:rsid w:val="5C505260"/>
    <w:rsid w:val="5CD92704"/>
    <w:rsid w:val="64E50A3B"/>
    <w:rsid w:val="70B0001C"/>
    <w:rsid w:val="7655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4F13C089"/>
  <w15:chartTrackingRefBased/>
  <w15:docId w15:val="{87F50D7A-EF8D-4F0E-B9FE-455FBD6AC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</w:style>
  <w:style w:type="table" w:default="1" w:styleId="a1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rPr>
      <w:b/>
      <w:kern w:val="2"/>
      <w:sz w:val="32"/>
    </w:rPr>
  </w:style>
  <w:style w:type="character" w:customStyle="1" w:styleId="A4CharChar">
    <w:name w:val="A4 Char Char"/>
    <w:link w:val="A4"/>
    <w:rPr>
      <w:rFonts w:eastAsia="宋体"/>
      <w:b/>
      <w:kern w:val="2"/>
      <w:sz w:val="28"/>
      <w:lang w:val="en-US" w:eastAsia="zh-CN"/>
    </w:rPr>
  </w:style>
  <w:style w:type="character" w:customStyle="1" w:styleId="Char">
    <w:name w:val="标题 Char"/>
    <w:link w:val="a3"/>
    <w:rPr>
      <w:rFonts w:ascii="Cambria" w:hAnsi="Cambria"/>
      <w:b/>
      <w:kern w:val="2"/>
      <w:sz w:val="32"/>
    </w:rPr>
  </w:style>
  <w:style w:type="character" w:customStyle="1" w:styleId="Char0">
    <w:name w:val="批注框文本 Char"/>
    <w:link w:val="a5"/>
    <w:rPr>
      <w:kern w:val="2"/>
      <w:sz w:val="18"/>
    </w:rPr>
  </w:style>
  <w:style w:type="character" w:customStyle="1" w:styleId="Char1">
    <w:name w:val="页眉 Char"/>
    <w:link w:val="a6"/>
    <w:rPr>
      <w:kern w:val="2"/>
      <w:sz w:val="18"/>
    </w:rPr>
  </w:style>
  <w:style w:type="character" w:customStyle="1" w:styleId="Char2">
    <w:name w:val="页脚 Char"/>
    <w:link w:val="a7"/>
    <w:rPr>
      <w:kern w:val="2"/>
      <w:sz w:val="18"/>
    </w:rPr>
  </w:style>
  <w:style w:type="character" w:customStyle="1" w:styleId="11CharChar">
    <w:name w:val="1、正文首行缩进正式1 Char Char"/>
    <w:link w:val="11"/>
    <w:rPr>
      <w:rFonts w:ascii="宋体" w:eastAsia="宋体" w:hAnsi="宋体"/>
      <w:kern w:val="2"/>
      <w:sz w:val="24"/>
      <w:lang w:val="en-US" w:eastAsia="zh-CN"/>
    </w:rPr>
  </w:style>
  <w:style w:type="character" w:customStyle="1" w:styleId="1Char">
    <w:name w:val="标题 1 Char"/>
    <w:link w:val="1"/>
    <w:rPr>
      <w:rFonts w:ascii="Times New Roman" w:hAnsi="Times New Roman"/>
      <w:b/>
      <w:kern w:val="44"/>
      <w:sz w:val="44"/>
    </w:rPr>
  </w:style>
  <w:style w:type="character" w:styleId="a8">
    <w:name w:val="page number"/>
    <w:basedOn w:val="a0"/>
  </w:style>
  <w:style w:type="character" w:customStyle="1" w:styleId="Char3">
    <w:name w:val="文档结构图 Char"/>
    <w:link w:val="a9"/>
    <w:rPr>
      <w:rFonts w:ascii="宋体"/>
      <w:kern w:val="2"/>
      <w:sz w:val="18"/>
    </w:rPr>
  </w:style>
  <w:style w:type="character" w:customStyle="1" w:styleId="Char4">
    <w:name w:val="批注主题 Char"/>
    <w:link w:val="aa"/>
    <w:rPr>
      <w:b/>
      <w:kern w:val="2"/>
      <w:sz w:val="21"/>
    </w:rPr>
  </w:style>
  <w:style w:type="character" w:styleId="ab">
    <w:name w:val="Hyperlink"/>
    <w:rPr>
      <w:color w:val="0000FF"/>
      <w:u w:val="single"/>
    </w:rPr>
  </w:style>
  <w:style w:type="character" w:styleId="ac">
    <w:name w:val="annotation reference"/>
    <w:rPr>
      <w:sz w:val="21"/>
    </w:rPr>
  </w:style>
  <w:style w:type="character" w:customStyle="1" w:styleId="Char5">
    <w:name w:val="批注文字 Char"/>
    <w:link w:val="ad"/>
    <w:rPr>
      <w:kern w:val="2"/>
      <w:sz w:val="21"/>
    </w:rPr>
  </w:style>
  <w:style w:type="character" w:customStyle="1" w:styleId="Char6">
    <w:name w:val="纯文本 Char"/>
    <w:link w:val="ae"/>
    <w:rPr>
      <w:rFonts w:ascii="仿宋_GB2312" w:eastAsia="仿宋_GB2312" w:hAnsi="Courier New"/>
      <w:sz w:val="28"/>
    </w:rPr>
  </w:style>
  <w:style w:type="character" w:styleId="af">
    <w:name w:val="footnote reference"/>
    <w:rPr>
      <w:rFonts w:eastAsia="宋体"/>
      <w:sz w:val="32"/>
      <w:vertAlign w:val="superscript"/>
    </w:rPr>
  </w:style>
  <w:style w:type="character" w:customStyle="1" w:styleId="Char7">
    <w:name w:val="正文首行缩进 Char"/>
    <w:link w:val="af0"/>
    <w:rPr>
      <w:rFonts w:ascii="Times New Roman" w:hAnsi="Times New Roman"/>
      <w:kern w:val="2"/>
      <w:sz w:val="24"/>
    </w:rPr>
  </w:style>
  <w:style w:type="character" w:customStyle="1" w:styleId="2Char">
    <w:name w:val="标题 2 Char"/>
    <w:link w:val="2"/>
    <w:rPr>
      <w:rFonts w:ascii="Arial" w:eastAsia="黑体" w:hAnsi="Arial"/>
      <w:b/>
      <w:kern w:val="2"/>
      <w:sz w:val="32"/>
    </w:rPr>
  </w:style>
  <w:style w:type="character" w:customStyle="1" w:styleId="CharChar">
    <w:name w:val="段 Char Char"/>
    <w:link w:val="af1"/>
    <w:rPr>
      <w:rFonts w:ascii="宋体"/>
      <w:sz w:val="21"/>
      <w:lang w:val="en-US" w:eastAsia="zh-CN" w:bidi="ar-SA"/>
    </w:rPr>
  </w:style>
  <w:style w:type="paragraph" w:styleId="a5">
    <w:name w:val="Balloon Text"/>
    <w:basedOn w:val="a"/>
    <w:link w:val="Char0"/>
    <w:rPr>
      <w:sz w:val="18"/>
    </w:rPr>
  </w:style>
  <w:style w:type="paragraph" w:styleId="af2">
    <w:name w:val="Body Text"/>
    <w:basedOn w:val="a"/>
    <w:pPr>
      <w:spacing w:after="120"/>
    </w:pPr>
  </w:style>
  <w:style w:type="paragraph" w:customStyle="1" w:styleId="A4">
    <w:name w:val="A4"/>
    <w:basedOn w:val="a"/>
    <w:link w:val="A4CharChar"/>
    <w:pPr>
      <w:jc w:val="center"/>
    </w:pPr>
    <w:rPr>
      <w:b/>
      <w:sz w:val="28"/>
    </w:rPr>
  </w:style>
  <w:style w:type="paragraph" w:customStyle="1" w:styleId="CharCharCharChar">
    <w:name w:val=" Char Char Char Char"/>
    <w:basedOn w:val="a"/>
  </w:style>
  <w:style w:type="paragraph" w:styleId="20">
    <w:name w:val="目录 2"/>
    <w:basedOn w:val="a"/>
    <w:next w:val="a"/>
    <w:pPr>
      <w:ind w:leftChars="200" w:left="420"/>
    </w:pPr>
  </w:style>
  <w:style w:type="paragraph" w:styleId="30">
    <w:name w:val="Body Text Indent 3"/>
    <w:basedOn w:val="a"/>
    <w:pPr>
      <w:spacing w:after="120"/>
      <w:ind w:leftChars="200" w:left="420"/>
    </w:pPr>
    <w:rPr>
      <w:sz w:val="16"/>
    </w:rPr>
  </w:style>
  <w:style w:type="paragraph" w:styleId="a9">
    <w:name w:val="Document Map"/>
    <w:basedOn w:val="a"/>
    <w:link w:val="Char3"/>
    <w:rPr>
      <w:rFonts w:ascii="宋体"/>
      <w:sz w:val="18"/>
    </w:rPr>
  </w:style>
  <w:style w:type="paragraph" w:styleId="a6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customStyle="1" w:styleId="11">
    <w:name w:val="1、正文首行缩进正式1"/>
    <w:basedOn w:val="a"/>
    <w:next w:val="a"/>
    <w:link w:val="11CharChar"/>
    <w:pPr>
      <w:spacing w:line="360" w:lineRule="auto"/>
      <w:ind w:firstLineChars="200" w:firstLine="480"/>
    </w:pPr>
    <w:rPr>
      <w:rFonts w:ascii="宋体" w:hAnsi="宋体"/>
      <w:sz w:val="24"/>
    </w:rPr>
  </w:style>
  <w:style w:type="paragraph" w:styleId="ad">
    <w:name w:val="annotation text"/>
    <w:basedOn w:val="a"/>
    <w:link w:val="Char5"/>
    <w:pPr>
      <w:jc w:val="left"/>
    </w:pPr>
  </w:style>
  <w:style w:type="paragraph" w:styleId="10">
    <w:name w:val="目录 1"/>
    <w:basedOn w:val="a"/>
    <w:next w:val="a"/>
    <w:pPr>
      <w:tabs>
        <w:tab w:val="right" w:leader="dot" w:pos="8834"/>
      </w:tabs>
    </w:pPr>
    <w:rPr>
      <w:rFonts w:ascii="仿宋_GB2312" w:eastAsia="仿宋_GB2312"/>
      <w:sz w:val="28"/>
      <w:lang w:val="en-US" w:eastAsia="zh-CN"/>
    </w:rPr>
  </w:style>
  <w:style w:type="paragraph" w:customStyle="1" w:styleId="12">
    <w:name w:val="样式1"/>
    <w:pPr>
      <w:adjustRightInd w:val="0"/>
      <w:snapToGrid w:val="0"/>
      <w:spacing w:line="580" w:lineRule="exact"/>
    </w:pPr>
    <w:rPr>
      <w:rFonts w:ascii="仿宋_GB2312" w:eastAsia="仿宋_GB2312" w:hAnsi="方正仿宋_GBK"/>
      <w:kern w:val="2"/>
      <w:sz w:val="32"/>
    </w:rPr>
  </w:style>
  <w:style w:type="paragraph" w:styleId="af3">
    <w:name w:val="Revision"/>
    <w:rPr>
      <w:kern w:val="2"/>
      <w:sz w:val="21"/>
    </w:rPr>
  </w:style>
  <w:style w:type="paragraph" w:styleId="af0">
    <w:name w:val="正文首行缩进"/>
    <w:basedOn w:val="af2"/>
    <w:link w:val="Char7"/>
    <w:pPr>
      <w:spacing w:after="0" w:line="360" w:lineRule="auto"/>
      <w:ind w:firstLineChars="200" w:firstLine="200"/>
    </w:pPr>
    <w:rPr>
      <w:sz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sz w:val="32"/>
    </w:rPr>
  </w:style>
  <w:style w:type="paragraph" w:customStyle="1" w:styleId="CharCharCharCharCharCharCharCharCharChar">
    <w:name w:val="Char Char Char Char Char Char Char Char Char Char"/>
    <w:basedOn w:val="a"/>
    <w:pPr>
      <w:spacing w:line="360" w:lineRule="auto"/>
    </w:pPr>
  </w:style>
  <w:style w:type="paragraph" w:customStyle="1" w:styleId="af4">
    <w:name w:val="章标题"/>
    <w:next w:val="af1"/>
    <w:pPr>
      <w:numPr>
        <w:numId w:val="1"/>
      </w:num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styleId="af5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Char8">
    <w:name w:val=" Char"/>
    <w:basedOn w:val="a"/>
  </w:style>
  <w:style w:type="paragraph" w:styleId="21">
    <w:name w:val="正文首行缩进 2"/>
    <w:basedOn w:val="af6"/>
    <w:pPr>
      <w:ind w:firstLineChars="200" w:firstLine="420"/>
    </w:pPr>
  </w:style>
  <w:style w:type="paragraph" w:styleId="ae">
    <w:name w:val="Plain Text"/>
    <w:basedOn w:val="a"/>
    <w:link w:val="Char6"/>
    <w:rPr>
      <w:rFonts w:ascii="仿宋_GB2312" w:eastAsia="仿宋_GB2312" w:hAnsi="Courier New"/>
      <w:sz w:val="28"/>
    </w:rPr>
  </w:style>
  <w:style w:type="paragraph" w:styleId="aa">
    <w:name w:val="annotation subject"/>
    <w:basedOn w:val="ad"/>
    <w:next w:val="ad"/>
    <w:link w:val="Char4"/>
    <w:rPr>
      <w:b/>
    </w:rPr>
  </w:style>
  <w:style w:type="paragraph" w:styleId="a7">
    <w:name w:val="footer"/>
    <w:basedOn w:val="a"/>
    <w:link w:val="Char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f7">
    <w:name w:val="四级条标题"/>
    <w:basedOn w:val="af8"/>
    <w:next w:val="af1"/>
    <w:pPr>
      <w:numPr>
        <w:ilvl w:val="4"/>
      </w:numPr>
      <w:ind w:left="0"/>
      <w:outlineLvl w:val="5"/>
    </w:pPr>
  </w:style>
  <w:style w:type="paragraph" w:customStyle="1" w:styleId="CharCharCharCharCharCharChar">
    <w:name w:val=" Char Char Char Char Char Char Char"/>
    <w:basedOn w:val="a"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</w:rPr>
  </w:style>
  <w:style w:type="paragraph" w:customStyle="1" w:styleId="af9">
    <w:name w:val="正文表标题"/>
    <w:next w:val="a"/>
    <w:pPr>
      <w:numPr>
        <w:numId w:val="2"/>
      </w:numPr>
      <w:tabs>
        <w:tab w:val="left" w:pos="360"/>
      </w:tabs>
      <w:spacing w:beforeLines="50" w:before="156" w:afterLines="50" w:after="156"/>
      <w:ind w:left="5672"/>
      <w:jc w:val="center"/>
    </w:pPr>
    <w:rPr>
      <w:rFonts w:ascii="黑体" w:eastAsia="黑体"/>
      <w:sz w:val="21"/>
    </w:rPr>
  </w:style>
  <w:style w:type="paragraph" w:styleId="afa">
    <w:name w:val="No Spacing"/>
    <w:qFormat/>
    <w:pPr>
      <w:widowControl w:val="0"/>
      <w:jc w:val="both"/>
    </w:pPr>
    <w:rPr>
      <w:kern w:val="2"/>
      <w:sz w:val="21"/>
    </w:rPr>
  </w:style>
  <w:style w:type="paragraph" w:customStyle="1" w:styleId="afb">
    <w:name w:val="二级条标题"/>
    <w:basedOn w:val="afc"/>
    <w:next w:val="af1"/>
    <w:pPr>
      <w:numPr>
        <w:ilvl w:val="2"/>
      </w:numPr>
      <w:spacing w:beforeLines="0" w:before="50" w:afterLines="0" w:after="50"/>
      <w:outlineLvl w:val="3"/>
    </w:pPr>
  </w:style>
  <w:style w:type="paragraph" w:styleId="af6">
    <w:name w:val="Body Text Indent"/>
    <w:basedOn w:val="a"/>
    <w:pPr>
      <w:spacing w:after="120"/>
      <w:ind w:leftChars="200" w:left="420"/>
    </w:pPr>
  </w:style>
  <w:style w:type="paragraph" w:styleId="afd">
    <w:name w:val="footnote text"/>
    <w:basedOn w:val="a"/>
    <w:pPr>
      <w:snapToGrid w:val="0"/>
      <w:spacing w:line="360" w:lineRule="auto"/>
      <w:jc w:val="left"/>
    </w:pPr>
    <w:rPr>
      <w:sz w:val="18"/>
    </w:rPr>
  </w:style>
  <w:style w:type="paragraph" w:styleId="22">
    <w:name w:val="Body Text Indent 2"/>
    <w:basedOn w:val="a"/>
    <w:pPr>
      <w:spacing w:after="120" w:line="480" w:lineRule="auto"/>
      <w:ind w:leftChars="200" w:left="420"/>
    </w:pPr>
  </w:style>
  <w:style w:type="paragraph" w:customStyle="1" w:styleId="p16">
    <w:name w:val="p16"/>
    <w:basedOn w:val="a"/>
    <w:pPr>
      <w:widowControl/>
      <w:spacing w:line="240" w:lineRule="atLeast"/>
      <w:ind w:firstLine="420"/>
    </w:pPr>
    <w:rPr>
      <w:rFonts w:ascii="Calibri" w:hAnsi="Calibri" w:cs="Calibri"/>
      <w:kern w:val="0"/>
      <w:sz w:val="32"/>
      <w:szCs w:val="32"/>
    </w:rPr>
  </w:style>
  <w:style w:type="paragraph" w:customStyle="1" w:styleId="afe">
    <w:name w:val="三级无"/>
    <w:basedOn w:val="af8"/>
    <w:pPr>
      <w:ind w:left="993"/>
    </w:pPr>
    <w:rPr>
      <w:rFonts w:ascii="宋体" w:eastAsia="宋体"/>
    </w:rPr>
  </w:style>
  <w:style w:type="paragraph" w:customStyle="1" w:styleId="afc">
    <w:name w:val="一级条标题"/>
    <w:next w:val="af1"/>
    <w:pPr>
      <w:numPr>
        <w:ilvl w:val="1"/>
        <w:numId w:val="1"/>
      </w:numPr>
      <w:spacing w:beforeLines="50" w:before="156" w:afterLines="50" w:after="156"/>
      <w:outlineLvl w:val="2"/>
    </w:pPr>
    <w:rPr>
      <w:rFonts w:ascii="黑体" w:eastAsia="黑体"/>
      <w:sz w:val="21"/>
    </w:rPr>
  </w:style>
  <w:style w:type="paragraph" w:customStyle="1" w:styleId="aff">
    <w:name w:val="五级条标题"/>
    <w:basedOn w:val="af7"/>
    <w:next w:val="af1"/>
    <w:pPr>
      <w:numPr>
        <w:ilvl w:val="5"/>
      </w:numPr>
      <w:outlineLvl w:val="6"/>
    </w:pPr>
  </w:style>
  <w:style w:type="paragraph" w:customStyle="1" w:styleId="aff0">
    <w:name w:val="正文项目 +方格"/>
    <w:basedOn w:val="a"/>
    <w:pPr>
      <w:numPr>
        <w:numId w:val="3"/>
      </w:numPr>
      <w:tabs>
        <w:tab w:val="left" w:pos="347"/>
      </w:tabs>
      <w:spacing w:before="120" w:after="120" w:line="360" w:lineRule="auto"/>
      <w:ind w:left="0" w:firstLineChars="200" w:firstLine="200"/>
    </w:pPr>
    <w:rPr>
      <w:sz w:val="24"/>
    </w:rPr>
  </w:style>
  <w:style w:type="paragraph" w:customStyle="1" w:styleId="af8">
    <w:name w:val="三级条标题"/>
    <w:basedOn w:val="afb"/>
    <w:next w:val="af1"/>
    <w:pPr>
      <w:numPr>
        <w:ilvl w:val="3"/>
      </w:numPr>
      <w:ind w:left="709"/>
      <w:outlineLvl w:val="4"/>
    </w:pPr>
  </w:style>
  <w:style w:type="paragraph" w:customStyle="1" w:styleId="p0">
    <w:name w:val="p0"/>
    <w:basedOn w:val="a"/>
    <w:pPr>
      <w:widowControl/>
      <w:spacing w:line="240" w:lineRule="atLeast"/>
    </w:pPr>
    <w:rPr>
      <w:kern w:val="0"/>
      <w:sz w:val="32"/>
    </w:rPr>
  </w:style>
  <w:style w:type="paragraph" w:customStyle="1" w:styleId="Style3">
    <w:name w:val="_Style 3"/>
    <w:basedOn w:val="a"/>
    <w:pPr>
      <w:ind w:firstLineChars="200" w:firstLine="420"/>
    </w:pPr>
  </w:style>
  <w:style w:type="paragraph" w:customStyle="1" w:styleId="aff1">
    <w:name w:val="表格文本居中"/>
    <w:basedOn w:val="a"/>
    <w:pPr>
      <w:jc w:val="center"/>
    </w:pPr>
  </w:style>
  <w:style w:type="paragraph" w:styleId="aff2">
    <w:name w:val="列出段落"/>
    <w:basedOn w:val="a"/>
    <w:qFormat/>
    <w:pPr>
      <w:ind w:firstLineChars="200" w:firstLine="420"/>
    </w:pPr>
  </w:style>
  <w:style w:type="paragraph" w:customStyle="1" w:styleId="af1">
    <w:name w:val="段"/>
    <w:link w:val="CharChar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f3">
    <w:name w:val="表格文本居左"/>
    <w:basedOn w:val="a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66</Words>
  <Characters>382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Manager/>
  <Company>HP</Company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第三章</dc:title>
  <dc:subject/>
  <dc:creator>庖丁</dc:creator>
  <cp:keywords/>
  <dc:description/>
  <cp:lastModifiedBy>李 阳</cp:lastModifiedBy>
  <cp:revision>3</cp:revision>
  <cp:lastPrinted>2019-04-16T06:13:00Z</cp:lastPrinted>
  <dcterms:created xsi:type="dcterms:W3CDTF">2021-07-09T09:37:00Z</dcterms:created>
  <dcterms:modified xsi:type="dcterms:W3CDTF">2021-07-09T10:28:00Z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